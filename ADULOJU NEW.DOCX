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746A4E" w:rsidRDefault="00692BFC">
      <w:pPr>
        <w:pStyle w:val="divname"/>
        <w:shd w:val="clear" w:color="auto" w:fill="FFFFFF"/>
        <w:rPr>
          <w:rFonts w:ascii="Century Gothic" w:eastAsia="Century Gothic" w:hAnsi="Century Gothic" w:cs="Century Gothic"/>
          <w:color w:val="4A4A4A"/>
        </w:rPr>
      </w:pPr>
      <w:r>
        <w:rPr>
          <w:rStyle w:val="span"/>
          <w:rFonts w:ascii="Century Gothic" w:eastAsia="Century Gothic" w:hAnsi="Century Gothic" w:cs="Century Gothic"/>
          <w:color w:val="4A4A4A"/>
          <w:sz w:val="80"/>
          <w:szCs w:val="80"/>
        </w:rPr>
        <w:t>Olaoluwa</w:t>
      </w:r>
      <w:r>
        <w:rPr>
          <w:rFonts w:ascii="Century Gothic" w:eastAsia="Century Gothic" w:hAnsi="Century Gothic" w:cs="Century Gothic"/>
          <w:color w:val="4A4A4A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4A4A4A"/>
          <w:sz w:val="80"/>
          <w:szCs w:val="80"/>
        </w:rPr>
        <w:t>Aduloju</w:t>
      </w:r>
    </w:p>
    <w:p w:rsidR="00746A4E" w:rsidRPr="00692BFC" w:rsidRDefault="00692BFC">
      <w:pPr>
        <w:pStyle w:val="spanpaddedline"/>
        <w:shd w:val="clear" w:color="auto" w:fill="FFFFFF"/>
        <w:spacing w:after="500" w:line="300" w:lineRule="atLeast"/>
        <w:jc w:val="center"/>
        <w:rPr>
          <w:rFonts w:ascii="Bell MT" w:eastAsia="Century Gothic" w:hAnsi="Bell MT" w:cs="Century Gothic"/>
          <w:color w:val="4A4A4A"/>
          <w:sz w:val="22"/>
          <w:szCs w:val="22"/>
        </w:rPr>
      </w:pPr>
      <w:r w:rsidRPr="00692BFC">
        <w:rPr>
          <w:rStyle w:val="span"/>
          <w:rFonts w:ascii="Bell MT" w:eastAsia="Century Gothic" w:hAnsi="Bell MT" w:cs="Century Gothic"/>
          <w:color w:val="4A4A4A"/>
          <w:sz w:val="22"/>
          <w:szCs w:val="22"/>
        </w:rPr>
        <w:t xml:space="preserve">aduloju032@gmail.com | </w:t>
      </w:r>
      <w:r w:rsidRPr="00692BFC">
        <w:rPr>
          <w:rStyle w:val="sprtrsprtr"/>
          <w:rFonts w:ascii="Bell MT" w:eastAsia="Century Gothic" w:hAnsi="Bell MT" w:cs="Century Gothic"/>
          <w:color w:val="4A4A4A"/>
          <w:sz w:val="22"/>
          <w:szCs w:val="22"/>
        </w:rPr>
        <w:t xml:space="preserve"> |  | </w:t>
      </w:r>
      <w:r w:rsidRPr="00692BFC">
        <w:rPr>
          <w:rFonts w:ascii="Bell MT" w:eastAsia="Century Gothic" w:hAnsi="Bell MT" w:cs="Century Gothic"/>
          <w:color w:val="4A4A4A"/>
          <w:sz w:val="22"/>
          <w:szCs w:val="22"/>
        </w:rPr>
        <w:t xml:space="preserve"> </w:t>
      </w:r>
      <w:r w:rsidRPr="00692BFC">
        <w:rPr>
          <w:rStyle w:val="span"/>
          <w:rFonts w:ascii="Bell MT" w:eastAsia="Century Gothic" w:hAnsi="Bell MT" w:cs="Century Gothic"/>
          <w:color w:val="4A4A4A"/>
          <w:sz w:val="22"/>
          <w:szCs w:val="22"/>
        </w:rPr>
        <w:t xml:space="preserve">08137731973 | </w:t>
      </w:r>
      <w:r w:rsidRPr="00692BFC">
        <w:rPr>
          <w:rStyle w:val="sprtrsprtr"/>
          <w:rFonts w:ascii="Bell MT" w:eastAsia="Century Gothic" w:hAnsi="Bell MT" w:cs="Century Gothic"/>
          <w:color w:val="4A4A4A"/>
          <w:sz w:val="22"/>
          <w:szCs w:val="22"/>
        </w:rPr>
        <w:t xml:space="preserve"> |  | </w:t>
      </w:r>
      <w:r w:rsidRPr="00692BFC">
        <w:rPr>
          <w:rFonts w:ascii="Bell MT" w:eastAsia="Century Gothic" w:hAnsi="Bell MT" w:cs="Century Gothic"/>
          <w:color w:val="4A4A4A"/>
          <w:sz w:val="22"/>
          <w:szCs w:val="22"/>
        </w:rPr>
        <w:t xml:space="preserve"> </w:t>
      </w:r>
      <w:proofErr w:type="spellStart"/>
      <w:r w:rsidRPr="00692BFC">
        <w:rPr>
          <w:rStyle w:val="span"/>
          <w:rFonts w:ascii="Bell MT" w:eastAsia="Century Gothic" w:hAnsi="Bell MT" w:cs="Century Gothic"/>
          <w:color w:val="4A4A4A"/>
          <w:sz w:val="22"/>
          <w:szCs w:val="22"/>
        </w:rPr>
        <w:t>Hse</w:t>
      </w:r>
      <w:proofErr w:type="spellEnd"/>
      <w:r w:rsidRPr="00692BFC">
        <w:rPr>
          <w:rStyle w:val="span"/>
          <w:rFonts w:ascii="Bell MT" w:eastAsia="Century Gothic" w:hAnsi="Bell MT" w:cs="Century Gothic"/>
          <w:color w:val="4A4A4A"/>
          <w:sz w:val="22"/>
          <w:szCs w:val="22"/>
        </w:rPr>
        <w:t> 47, Environmental, FHA, </w:t>
      </w:r>
      <w:proofErr w:type="spellStart"/>
      <w:r w:rsidRPr="00692BFC">
        <w:rPr>
          <w:rStyle w:val="span"/>
          <w:rFonts w:ascii="Bell MT" w:eastAsia="Century Gothic" w:hAnsi="Bell MT" w:cs="Century Gothic"/>
          <w:color w:val="4A4A4A"/>
          <w:sz w:val="22"/>
          <w:szCs w:val="22"/>
        </w:rPr>
        <w:t>Lugbe</w:t>
      </w:r>
      <w:proofErr w:type="spellEnd"/>
      <w:r w:rsidRPr="00692BFC">
        <w:rPr>
          <w:rStyle w:val="span"/>
          <w:rFonts w:ascii="Bell MT" w:eastAsia="Century Gothic" w:hAnsi="Bell MT" w:cs="Century Gothic"/>
          <w:color w:val="4A4A4A"/>
          <w:sz w:val="22"/>
          <w:szCs w:val="22"/>
        </w:rPr>
        <w:t>,</w:t>
      </w:r>
      <w:r w:rsidRPr="00692BFC">
        <w:rPr>
          <w:rStyle w:val="documentzipsuffix"/>
          <w:rFonts w:ascii="Bell MT" w:eastAsia="Century Gothic" w:hAnsi="Bell MT" w:cs="Century Gothic"/>
          <w:color w:val="4A4A4A"/>
          <w:sz w:val="22"/>
          <w:szCs w:val="22"/>
        </w:rPr>
        <w:t xml:space="preserve"> </w:t>
      </w:r>
      <w:r w:rsidRPr="00692BFC">
        <w:rPr>
          <w:rStyle w:val="span"/>
          <w:rFonts w:ascii="Bell MT" w:eastAsia="Century Gothic" w:hAnsi="Bell MT" w:cs="Century Gothic"/>
          <w:color w:val="4A4A4A"/>
          <w:sz w:val="22"/>
          <w:szCs w:val="22"/>
        </w:rPr>
        <w:t>Abuja,</w:t>
      </w:r>
      <w:r w:rsidRPr="00692BFC">
        <w:rPr>
          <w:rStyle w:val="documentzipsuffix"/>
          <w:rFonts w:ascii="Bell MT" w:eastAsia="Century Gothic" w:hAnsi="Bell MT" w:cs="Century Gothic"/>
          <w:color w:val="4A4A4A"/>
          <w:sz w:val="22"/>
          <w:szCs w:val="22"/>
        </w:rPr>
        <w:t xml:space="preserve"> </w:t>
      </w:r>
      <w:r w:rsidRPr="00692BFC">
        <w:rPr>
          <w:rStyle w:val="span"/>
          <w:rFonts w:ascii="Bell MT" w:eastAsia="Century Gothic" w:hAnsi="Bell MT" w:cs="Century Gothic"/>
          <w:color w:val="4A4A4A"/>
          <w:sz w:val="22"/>
          <w:szCs w:val="22"/>
        </w:rPr>
        <w:t>FCT</w:t>
      </w:r>
      <w:r w:rsidRPr="00692BFC">
        <w:rPr>
          <w:rStyle w:val="documentzipsuffix"/>
          <w:rFonts w:ascii="Bell MT" w:eastAsia="Century Gothic" w:hAnsi="Bell MT" w:cs="Century Gothic"/>
          <w:color w:val="4A4A4A"/>
          <w:sz w:val="22"/>
          <w:szCs w:val="22"/>
        </w:rPr>
        <w:t xml:space="preserve"> </w:t>
      </w:r>
      <w:r w:rsidRPr="00692BFC">
        <w:rPr>
          <w:rStyle w:val="span"/>
          <w:rFonts w:ascii="Bell MT" w:eastAsia="Century Gothic" w:hAnsi="Bell MT" w:cs="Century Gothic"/>
          <w:color w:val="4A4A4A"/>
          <w:sz w:val="22"/>
          <w:szCs w:val="22"/>
        </w:rPr>
        <w:t>234</w:t>
      </w:r>
      <w:r w:rsidRPr="00692BFC">
        <w:rPr>
          <w:rStyle w:val="documentzipsuffix"/>
          <w:rFonts w:ascii="Bell MT" w:eastAsia="Century Gothic" w:hAnsi="Bell MT" w:cs="Century Gothic"/>
          <w:color w:val="4A4A4A"/>
          <w:sz w:val="22"/>
          <w:szCs w:val="22"/>
        </w:rPr>
        <w:t> </w:t>
      </w:r>
      <w:r w:rsidRPr="00692BFC">
        <w:rPr>
          <w:rStyle w:val="span"/>
          <w:rFonts w:ascii="Bell MT" w:eastAsia="Century Gothic" w:hAnsi="Bell MT" w:cs="Century Gothic"/>
          <w:vanish/>
          <w:color w:val="4A4A4A"/>
          <w:sz w:val="22"/>
          <w:szCs w:val="22"/>
        </w:rPr>
        <w:t>Hse 47, Environmental, FHA, Lugbe,</w:t>
      </w:r>
      <w:r w:rsidRPr="00692BFC">
        <w:rPr>
          <w:rStyle w:val="documentzipprefix"/>
          <w:rFonts w:ascii="Bell MT" w:eastAsia="Century Gothic" w:hAnsi="Bell MT" w:cs="Century Gothic"/>
          <w:color w:val="4A4A4A"/>
          <w:sz w:val="22"/>
          <w:szCs w:val="22"/>
        </w:rPr>
        <w:t xml:space="preserve"> </w:t>
      </w:r>
      <w:r w:rsidRPr="00692BFC">
        <w:rPr>
          <w:rStyle w:val="span"/>
          <w:rFonts w:ascii="Bell MT" w:eastAsia="Century Gothic" w:hAnsi="Bell MT" w:cs="Century Gothic"/>
          <w:vanish/>
          <w:color w:val="4A4A4A"/>
          <w:sz w:val="22"/>
          <w:szCs w:val="22"/>
        </w:rPr>
        <w:t>234,</w:t>
      </w:r>
      <w:r w:rsidRPr="00692BFC">
        <w:rPr>
          <w:rStyle w:val="documentzipprefix"/>
          <w:rFonts w:ascii="Bell MT" w:eastAsia="Century Gothic" w:hAnsi="Bell MT" w:cs="Century Gothic"/>
          <w:color w:val="4A4A4A"/>
          <w:sz w:val="22"/>
          <w:szCs w:val="22"/>
        </w:rPr>
        <w:t xml:space="preserve"> </w:t>
      </w:r>
      <w:r w:rsidRPr="00692BFC">
        <w:rPr>
          <w:rStyle w:val="span"/>
          <w:rFonts w:ascii="Bell MT" w:eastAsia="Century Gothic" w:hAnsi="Bell MT" w:cs="Century Gothic"/>
          <w:vanish/>
          <w:color w:val="4A4A4A"/>
          <w:sz w:val="22"/>
          <w:szCs w:val="22"/>
        </w:rPr>
        <w:t>Abuja,</w:t>
      </w:r>
      <w:r w:rsidRPr="00692BFC">
        <w:rPr>
          <w:rStyle w:val="documentzipprefix"/>
          <w:rFonts w:ascii="Bell MT" w:eastAsia="Century Gothic" w:hAnsi="Bell MT" w:cs="Century Gothic"/>
          <w:color w:val="4A4A4A"/>
          <w:sz w:val="22"/>
          <w:szCs w:val="22"/>
        </w:rPr>
        <w:t xml:space="preserve"> </w:t>
      </w:r>
      <w:r w:rsidRPr="00692BFC">
        <w:rPr>
          <w:rStyle w:val="span"/>
          <w:rFonts w:ascii="Bell MT" w:eastAsia="Century Gothic" w:hAnsi="Bell MT" w:cs="Century Gothic"/>
          <w:vanish/>
          <w:color w:val="4A4A4A"/>
          <w:sz w:val="22"/>
          <w:szCs w:val="22"/>
        </w:rPr>
        <w:t>FCT</w:t>
      </w:r>
      <w:r w:rsidRPr="00692BFC">
        <w:rPr>
          <w:rStyle w:val="documentzipprefix"/>
          <w:rFonts w:ascii="Bell MT" w:eastAsia="Century Gothic" w:hAnsi="Bell MT" w:cs="Century Gothic"/>
          <w:color w:val="4A4A4A"/>
          <w:sz w:val="22"/>
          <w:szCs w:val="22"/>
        </w:rPr>
        <w:t> </w:t>
      </w:r>
    </w:p>
    <w:tbl>
      <w:tblPr>
        <w:tblStyle w:val="divdocumentheading"/>
        <w:tblW w:w="10300" w:type="dxa"/>
        <w:tblCellSpacing w:w="0" w:type="dxa"/>
        <w:shd w:val="clear" w:color="auto" w:fill="FFFFFF"/>
        <w:tblCellMar>
          <w:top w:w="5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300"/>
      </w:tblGrid>
      <w:tr w:rsidR="00746A4E">
        <w:trPr>
          <w:trHeight w:val="300"/>
          <w:tblCellSpacing w:w="0" w:type="dxa"/>
        </w:trPr>
        <w:tc>
          <w:tcPr>
            <w:tcW w:w="5000" w:type="pct"/>
            <w:shd w:val="clear" w:color="auto" w:fill="BCBFC3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  <w:hideMark/>
          </w:tcPr>
          <w:p w:rsidR="00746A4E" w:rsidRDefault="00692BFC">
            <w:pPr>
              <w:rPr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divdocumentdivsectiontitle"/>
                <w:rFonts w:ascii="Century Gothic" w:eastAsia="Century Gothic" w:hAnsi="Century Gothic" w:cs="Century Gothic"/>
                <w:shd w:val="clear" w:color="auto" w:fill="auto"/>
              </w:rPr>
              <w:t>Professional summary</w:t>
            </w:r>
          </w:p>
        </w:tc>
      </w:tr>
    </w:tbl>
    <w:p w:rsidR="00746A4E" w:rsidRPr="00692BFC" w:rsidRDefault="00692BFC" w:rsidP="00692BFC">
      <w:pPr>
        <w:rPr>
          <w:rFonts w:ascii="Century Gothic" w:eastAsia="Century Gothic" w:hAnsi="Century Gothic" w:cstheme="minorHAnsi"/>
          <w:sz w:val="22"/>
          <w:szCs w:val="22"/>
        </w:rPr>
      </w:pPr>
      <w:r w:rsidRPr="00692BFC">
        <w:rPr>
          <w:rFonts w:ascii="Century Gothic" w:eastAsia="Century Gothic" w:hAnsi="Century Gothic" w:cstheme="minorHAnsi"/>
          <w:sz w:val="22"/>
          <w:szCs w:val="22"/>
        </w:rPr>
        <w:t>Astute Market Research Interviewer, using innate communication,</w:t>
      </w:r>
      <w:r w:rsidRPr="00692BFC">
        <w:rPr>
          <w:rFonts w:ascii="Century Gothic" w:eastAsia="Century Gothic" w:hAnsi="Century Gothic" w:cstheme="minorHAnsi"/>
          <w:sz w:val="22"/>
          <w:szCs w:val="22"/>
        </w:rPr>
        <w:t xml:space="preserve"> persuasion and relationship-building abilities to gain consumer trust and aid impactful research projects.</w:t>
      </w:r>
    </w:p>
    <w:p w:rsidR="00746A4E" w:rsidRPr="00692BFC" w:rsidRDefault="00692BFC" w:rsidP="00692BFC">
      <w:pPr>
        <w:rPr>
          <w:rFonts w:ascii="Century Gothic" w:eastAsia="Century Gothic" w:hAnsi="Century Gothic" w:cstheme="minorHAnsi"/>
          <w:sz w:val="22"/>
          <w:szCs w:val="22"/>
        </w:rPr>
      </w:pPr>
      <w:r w:rsidRPr="00692BFC">
        <w:rPr>
          <w:rFonts w:ascii="Century Gothic" w:eastAsia="Century Gothic" w:hAnsi="Century Gothic" w:cstheme="minorHAnsi"/>
          <w:sz w:val="22"/>
          <w:szCs w:val="22"/>
        </w:rPr>
        <w:t>Using various techniques to ascertain required information and opinion to detailed client specifications. Energetic graduate well-versed with strong</w:t>
      </w:r>
      <w:r w:rsidRPr="00692BFC">
        <w:rPr>
          <w:rFonts w:ascii="Century Gothic" w:eastAsia="Century Gothic" w:hAnsi="Century Gothic" w:cstheme="minorHAnsi"/>
          <w:sz w:val="22"/>
          <w:szCs w:val="22"/>
        </w:rPr>
        <w:t xml:space="preserve"> communication and organization skills.</w:t>
      </w:r>
    </w:p>
    <w:p w:rsidR="00746A4E" w:rsidRPr="00692BFC" w:rsidRDefault="00692BFC" w:rsidP="00692BFC">
      <w:pPr>
        <w:rPr>
          <w:rFonts w:ascii="Century Gothic" w:eastAsia="Century Gothic" w:hAnsi="Century Gothic" w:cstheme="minorHAnsi"/>
          <w:sz w:val="22"/>
          <w:szCs w:val="22"/>
        </w:rPr>
      </w:pPr>
      <w:r w:rsidRPr="00692BFC">
        <w:rPr>
          <w:rFonts w:ascii="Century Gothic" w:eastAsia="Century Gothic" w:hAnsi="Century Gothic" w:cstheme="minorHAnsi"/>
          <w:sz w:val="22"/>
          <w:szCs w:val="22"/>
        </w:rPr>
        <w:t xml:space="preserve">Committed to seek solutions to problems and apply extensive analytical knowledge to the </w:t>
      </w:r>
      <w:bookmarkStart w:id="0" w:name="_GoBack"/>
      <w:bookmarkEnd w:id="0"/>
      <w:r w:rsidRPr="00692BFC">
        <w:rPr>
          <w:rFonts w:ascii="Century Gothic" w:eastAsia="Century Gothic" w:hAnsi="Century Gothic" w:cstheme="minorHAnsi"/>
          <w:sz w:val="22"/>
          <w:szCs w:val="22"/>
        </w:rPr>
        <w:t>findings. Adept at multi-tasking, leading group discussions and projects.</w:t>
      </w:r>
    </w:p>
    <w:p w:rsidR="00746A4E" w:rsidRPr="00692BFC" w:rsidRDefault="00692BFC" w:rsidP="00692BFC">
      <w:pPr>
        <w:rPr>
          <w:rFonts w:ascii="Century Gothic" w:eastAsia="Century Gothic" w:hAnsi="Century Gothic" w:cstheme="minorHAnsi"/>
          <w:sz w:val="22"/>
          <w:szCs w:val="22"/>
        </w:rPr>
      </w:pPr>
      <w:r w:rsidRPr="00692BFC">
        <w:rPr>
          <w:rFonts w:ascii="Century Gothic" w:eastAsia="Century Gothic" w:hAnsi="Century Gothic" w:cstheme="minorHAnsi"/>
          <w:sz w:val="22"/>
          <w:szCs w:val="22"/>
        </w:rPr>
        <w:t>Customer-oriented with strong history of leading high-</w:t>
      </w:r>
      <w:r w:rsidRPr="00692BFC">
        <w:rPr>
          <w:rFonts w:ascii="Century Gothic" w:eastAsia="Century Gothic" w:hAnsi="Century Gothic" w:cstheme="minorHAnsi"/>
          <w:sz w:val="22"/>
          <w:szCs w:val="22"/>
        </w:rPr>
        <w:t>performance teams to meet or exceed objectives. Dedicated and hardworking with internal drive to deliver excellence. Tactical team builder with strong background in training and team development.</w:t>
      </w:r>
    </w:p>
    <w:tbl>
      <w:tblPr>
        <w:tblStyle w:val="divdocumentheading"/>
        <w:tblW w:w="10300" w:type="dxa"/>
        <w:tblCellSpacing w:w="0" w:type="dxa"/>
        <w:shd w:val="clear" w:color="auto" w:fill="FFFFFF"/>
        <w:tblCellMar>
          <w:top w:w="5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300"/>
      </w:tblGrid>
      <w:tr w:rsidR="00746A4E">
        <w:trPr>
          <w:trHeight w:val="300"/>
          <w:tblCellSpacing w:w="0" w:type="dxa"/>
        </w:trPr>
        <w:tc>
          <w:tcPr>
            <w:tcW w:w="5000" w:type="pct"/>
            <w:shd w:val="clear" w:color="auto" w:fill="BCBFC3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  <w:hideMark/>
          </w:tcPr>
          <w:p w:rsidR="00746A4E" w:rsidRDefault="00692BFC">
            <w:pPr>
              <w:rPr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divdocumentdivsectiontitle"/>
                <w:rFonts w:ascii="Century Gothic" w:eastAsia="Century Gothic" w:hAnsi="Century Gothic" w:cs="Century Gothic"/>
                <w:shd w:val="clear" w:color="auto" w:fill="auto"/>
              </w:rPr>
              <w:t>Work history</w:t>
            </w:r>
          </w:p>
        </w:tc>
      </w:tr>
    </w:tbl>
    <w:p w:rsidR="00746A4E" w:rsidRDefault="00746A4E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700"/>
        <w:gridCol w:w="6606"/>
      </w:tblGrid>
      <w:tr w:rsidR="00746A4E">
        <w:trPr>
          <w:tblCellSpacing w:w="0" w:type="dxa"/>
        </w:trPr>
        <w:tc>
          <w:tcPr>
            <w:tcW w:w="37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:rsidR="00746A4E" w:rsidRDefault="00692BFC">
            <w:pPr>
              <w:pStyle w:val="divdocumentparlrColmndateswrapperspanpaddedline"/>
              <w:spacing w:line="300" w:lineRule="atLeast"/>
              <w:ind w:left="200"/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Jan 2019 - Mar 2021</w:t>
            </w:r>
          </w:p>
          <w:p w:rsidR="00746A4E" w:rsidRDefault="00692BFC">
            <w:pPr>
              <w:pStyle w:val="divdocumentparlrColmndateswrapperspanpaddedline"/>
              <w:spacing w:line="300" w:lineRule="atLeast"/>
              <w:ind w:left="200"/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txtBold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Field Enumerator</w:t>
            </w:r>
          </w:p>
          <w:p w:rsidR="00746A4E" w:rsidRDefault="00692BFC">
            <w:pPr>
              <w:pStyle w:val="divdocumentparlrColmndateswrapperspanpaddedline"/>
              <w:spacing w:line="300" w:lineRule="atLeast"/>
              <w:ind w:left="200"/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National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 xml:space="preserve"> Population Commission Headquarters -</w:t>
            </w:r>
            <w:r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Abuja, FCT</w:t>
            </w:r>
            <w:r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 xml:space="preserve"> </w:t>
            </w:r>
          </w:p>
        </w:tc>
        <w:tc>
          <w:tcPr>
            <w:tcW w:w="6606" w:type="dxa"/>
            <w:tcMar>
              <w:top w:w="100" w:type="dxa"/>
              <w:left w:w="150" w:type="dxa"/>
              <w:bottom w:w="0" w:type="dxa"/>
              <w:right w:w="0" w:type="dxa"/>
            </w:tcMar>
            <w:hideMark/>
          </w:tcPr>
          <w:p w:rsidR="00746A4E" w:rsidRDefault="00692BFC">
            <w:pPr>
              <w:pStyle w:val="divdocumentparlrColmnulli"/>
              <w:numPr>
                <w:ilvl w:val="0"/>
                <w:numId w:val="1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Answered participant queries effectively and efficiently in order to progress research.</w:t>
            </w:r>
          </w:p>
          <w:p w:rsidR="00746A4E" w:rsidRDefault="00692BFC">
            <w:pPr>
              <w:pStyle w:val="divdocumentparlrColmnulli"/>
              <w:numPr>
                <w:ilvl w:val="0"/>
                <w:numId w:val="1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Recorded respondents' comments through CAPI software in real-time with accuracy.</w:t>
            </w:r>
          </w:p>
          <w:p w:rsidR="00746A4E" w:rsidRDefault="00692BFC">
            <w:pPr>
              <w:pStyle w:val="divdocumentparlrColmnulli"/>
              <w:numPr>
                <w:ilvl w:val="0"/>
                <w:numId w:val="1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proofErr w:type="spellStart"/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Utilised</w:t>
            </w:r>
            <w:proofErr w:type="spellEnd"/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 xml:space="preserve"> software to plan and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coordinate operations for surveys simultaneously.</w:t>
            </w:r>
          </w:p>
          <w:p w:rsidR="00746A4E" w:rsidRDefault="00692BFC">
            <w:pPr>
              <w:pStyle w:val="divdocumentparlrColmnulli"/>
              <w:numPr>
                <w:ilvl w:val="0"/>
                <w:numId w:val="1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Maintained data accuracy by performing database checks.</w:t>
            </w:r>
          </w:p>
          <w:p w:rsidR="00746A4E" w:rsidRDefault="00692BFC">
            <w:pPr>
              <w:pStyle w:val="divdocumentparlrColmnulli"/>
              <w:numPr>
                <w:ilvl w:val="0"/>
                <w:numId w:val="1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Followed a scripted questionnaire to gauge people's attitudes towards matters.</w:t>
            </w:r>
          </w:p>
          <w:p w:rsidR="00746A4E" w:rsidRDefault="00692BFC">
            <w:pPr>
              <w:pStyle w:val="divdocumentparlrColmnulli"/>
              <w:numPr>
                <w:ilvl w:val="0"/>
                <w:numId w:val="1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Created effective follow-up schedules to maintain maximum respondent pa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rticipation.</w:t>
            </w:r>
          </w:p>
          <w:p w:rsidR="00746A4E" w:rsidRDefault="00692BFC">
            <w:pPr>
              <w:pStyle w:val="divdocumentparlrColmnulli"/>
              <w:numPr>
                <w:ilvl w:val="0"/>
                <w:numId w:val="1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Ensured all data was recorded with meticulous accuracy in order to achieve quality research findings.</w:t>
            </w:r>
          </w:p>
          <w:p w:rsidR="00746A4E" w:rsidRDefault="00692BFC">
            <w:pPr>
              <w:pStyle w:val="divdocumentparlrColmnulli"/>
              <w:numPr>
                <w:ilvl w:val="0"/>
                <w:numId w:val="1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Communicated effectively and persuasively with participants to gain views and information needed.</w:t>
            </w:r>
          </w:p>
        </w:tc>
      </w:tr>
    </w:tbl>
    <w:p w:rsidR="00746A4E" w:rsidRDefault="00746A4E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shd w:val="clear" w:color="auto" w:fill="FFFFFF"/>
        <w:tblLayout w:type="fixed"/>
        <w:tblCellMar>
          <w:top w:w="2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700"/>
        <w:gridCol w:w="6606"/>
      </w:tblGrid>
      <w:tr w:rsidR="00746A4E">
        <w:trPr>
          <w:tblCellSpacing w:w="0" w:type="dxa"/>
        </w:trPr>
        <w:tc>
          <w:tcPr>
            <w:tcW w:w="37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746A4E" w:rsidRDefault="00692BFC">
            <w:pPr>
              <w:pStyle w:val="divdocumentparlrColmndateswrapperspanpaddedline"/>
              <w:spacing w:line="300" w:lineRule="atLeast"/>
              <w:ind w:left="200"/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Apr 2016 - Dec 2018</w:t>
            </w:r>
          </w:p>
          <w:p w:rsidR="00746A4E" w:rsidRDefault="00692BFC">
            <w:pPr>
              <w:pStyle w:val="divdocumentparlrColmndateswrapperspanpaddedline"/>
              <w:spacing w:line="300" w:lineRule="atLeast"/>
              <w:ind w:left="200"/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txtBold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 xml:space="preserve">Administrative </w:t>
            </w:r>
            <w:r>
              <w:rPr>
                <w:rStyle w:val="txtBold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Assistant and Registration Officer</w:t>
            </w:r>
          </w:p>
          <w:p w:rsidR="00746A4E" w:rsidRDefault="00692BFC">
            <w:pPr>
              <w:pStyle w:val="divdocumentparlrColmndateswrapperspanpaddedline"/>
              <w:spacing w:line="300" w:lineRule="atLeast"/>
              <w:ind w:left="200"/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National Population Commission Headquarters -</w:t>
            </w:r>
            <w:r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Abuja, FCT</w:t>
            </w:r>
            <w:r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 xml:space="preserve"> </w:t>
            </w:r>
          </w:p>
        </w:tc>
        <w:tc>
          <w:tcPr>
            <w:tcW w:w="6606" w:type="dxa"/>
            <w:tcMar>
              <w:top w:w="200" w:type="dxa"/>
              <w:left w:w="150" w:type="dxa"/>
              <w:bottom w:w="0" w:type="dxa"/>
              <w:right w:w="0" w:type="dxa"/>
            </w:tcMar>
            <w:hideMark/>
          </w:tcPr>
          <w:p w:rsidR="00746A4E" w:rsidRDefault="00692BFC">
            <w:pPr>
              <w:pStyle w:val="divdocumentparlrColmnulli"/>
              <w:numPr>
                <w:ilvl w:val="0"/>
                <w:numId w:val="2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Maintained appropriate, well-organized safekeeping of public and historical records using android built in application.</w:t>
            </w:r>
          </w:p>
          <w:p w:rsidR="00746A4E" w:rsidRDefault="00692BFC">
            <w:pPr>
              <w:pStyle w:val="divdocumentparlrColmnulli"/>
              <w:numPr>
                <w:ilvl w:val="0"/>
                <w:numId w:val="2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Ensured thorough, appropriate statutory fun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ctions relating to birth, death and stillbirth registration.</w:t>
            </w:r>
          </w:p>
          <w:p w:rsidR="00746A4E" w:rsidRDefault="00692BFC">
            <w:pPr>
              <w:pStyle w:val="divdocumentparlrColmnulli"/>
              <w:numPr>
                <w:ilvl w:val="0"/>
                <w:numId w:val="2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Achieved maximum user engagement for campaigns through effective communication strategy.</w:t>
            </w:r>
          </w:p>
          <w:p w:rsidR="00746A4E" w:rsidRDefault="00692BFC">
            <w:pPr>
              <w:pStyle w:val="divdocumentparlrColmnulli"/>
              <w:numPr>
                <w:ilvl w:val="0"/>
                <w:numId w:val="2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Maintained relevant qualifications for optimized training and development.</w:t>
            </w:r>
          </w:p>
          <w:p w:rsidR="00746A4E" w:rsidRDefault="00692BFC">
            <w:pPr>
              <w:pStyle w:val="divdocumentparlrColmnulli"/>
              <w:numPr>
                <w:ilvl w:val="0"/>
                <w:numId w:val="2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 xml:space="preserve">Handled the day-to-day running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of data maintenance, ensuring high levels of productivity and progression.</w:t>
            </w:r>
          </w:p>
          <w:p w:rsidR="00746A4E" w:rsidRDefault="00692BFC">
            <w:pPr>
              <w:pStyle w:val="divdocumentparlrColmnulli"/>
              <w:numPr>
                <w:ilvl w:val="0"/>
                <w:numId w:val="2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Processed accurate, efficient returns on deaths and stillbirths to relevant authorities and offices.</w:t>
            </w:r>
          </w:p>
        </w:tc>
      </w:tr>
    </w:tbl>
    <w:p w:rsidR="00746A4E" w:rsidRDefault="00746A4E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shd w:val="clear" w:color="auto" w:fill="FFFFFF"/>
        <w:tblLayout w:type="fixed"/>
        <w:tblCellMar>
          <w:top w:w="2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700"/>
        <w:gridCol w:w="6606"/>
      </w:tblGrid>
      <w:tr w:rsidR="00746A4E">
        <w:trPr>
          <w:tblCellSpacing w:w="0" w:type="dxa"/>
        </w:trPr>
        <w:tc>
          <w:tcPr>
            <w:tcW w:w="3700" w:type="dxa"/>
            <w:tcMar>
              <w:top w:w="200" w:type="dxa"/>
              <w:left w:w="0" w:type="dxa"/>
              <w:bottom w:w="500" w:type="dxa"/>
              <w:right w:w="0" w:type="dxa"/>
            </w:tcMar>
            <w:hideMark/>
          </w:tcPr>
          <w:p w:rsidR="00746A4E" w:rsidRDefault="00692BFC">
            <w:pPr>
              <w:pStyle w:val="divdocumentparlrColmndateswrapperspanpaddedline"/>
              <w:spacing w:line="300" w:lineRule="atLeast"/>
              <w:ind w:left="200"/>
              <w:rPr>
                <w:rStyle w:val="divdocumentdivparagraphparlrColmnnth-last-of-type1dateswrapper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Aug 2015 - Dec 2015</w:t>
            </w:r>
          </w:p>
          <w:p w:rsidR="00746A4E" w:rsidRDefault="00692BFC">
            <w:pPr>
              <w:pStyle w:val="divdocumentparlrColmndateswrapperspanpaddedline"/>
              <w:spacing w:line="300" w:lineRule="atLeast"/>
              <w:ind w:left="200"/>
              <w:rPr>
                <w:rStyle w:val="divdocumentdivparagraphparlrColmnnth-last-of-type1dateswrapper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txtBold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lastRenderedPageBreak/>
              <w:t>Business Development Executive</w:t>
            </w:r>
          </w:p>
          <w:p w:rsidR="00746A4E" w:rsidRDefault="00692BFC">
            <w:pPr>
              <w:pStyle w:val="divdocumentparlrColmndateswrapperspanpaddedline"/>
              <w:spacing w:line="300" w:lineRule="atLeast"/>
              <w:ind w:left="200"/>
              <w:rPr>
                <w:rStyle w:val="divdocumentdivparagraphparlrColmnnth-last-of-type1dateswrapper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 xml:space="preserve">Corporate Institute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Training Consult -</w:t>
            </w:r>
            <w:r>
              <w:rPr>
                <w:rStyle w:val="divdocumentdivparagraphparlrColmnnth-last-of-type1dateswrapper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 xml:space="preserve">1 </w:t>
            </w:r>
            <w:proofErr w:type="spellStart"/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Kofoworola</w:t>
            </w:r>
            <w:proofErr w:type="spellEnd"/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Str</w:t>
            </w:r>
            <w:proofErr w:type="spellEnd"/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 xml:space="preserve"> , </w:t>
            </w:r>
            <w:proofErr w:type="spellStart"/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Balogun</w:t>
            </w:r>
            <w:proofErr w:type="spellEnd"/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buto</w:t>
            </w:r>
            <w:proofErr w:type="spellEnd"/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 xml:space="preserve"> , </w:t>
            </w:r>
            <w:proofErr w:type="spellStart"/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Ikeja</w:t>
            </w:r>
            <w:proofErr w:type="spellEnd"/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 xml:space="preserve"> , </w:t>
            </w:r>
            <w:proofErr w:type="spellStart"/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lagos</w:t>
            </w:r>
            <w:proofErr w:type="spellEnd"/>
            <w:r>
              <w:rPr>
                <w:rStyle w:val="divdocumentdivparagraphparlrColmnnth-last-of-type1dateswrapper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 xml:space="preserve"> </w:t>
            </w:r>
          </w:p>
        </w:tc>
        <w:tc>
          <w:tcPr>
            <w:tcW w:w="6606" w:type="dxa"/>
            <w:tcMar>
              <w:top w:w="200" w:type="dxa"/>
              <w:left w:w="150" w:type="dxa"/>
              <w:bottom w:w="500" w:type="dxa"/>
              <w:right w:w="0" w:type="dxa"/>
            </w:tcMar>
            <w:hideMark/>
          </w:tcPr>
          <w:p w:rsidR="00746A4E" w:rsidRDefault="00692BFC">
            <w:pPr>
              <w:pStyle w:val="divdocumentparlrColmnulli"/>
              <w:numPr>
                <w:ilvl w:val="0"/>
                <w:numId w:val="3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lastRenderedPageBreak/>
              <w:t xml:space="preserve">Set up and maintained global account management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lastRenderedPageBreak/>
              <w:t>and reporting tools and processes.</w:t>
            </w:r>
          </w:p>
          <w:p w:rsidR="00746A4E" w:rsidRDefault="00692BFC">
            <w:pPr>
              <w:pStyle w:val="divdocumentparlrColmnulli"/>
              <w:numPr>
                <w:ilvl w:val="0"/>
                <w:numId w:val="3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Presented innovative digital media marketing presentations to executive decision makers.</w:t>
            </w:r>
          </w:p>
          <w:p w:rsidR="00746A4E" w:rsidRDefault="00692BFC">
            <w:pPr>
              <w:pStyle w:val="divdocumentparlrColmnulli"/>
              <w:numPr>
                <w:ilvl w:val="0"/>
                <w:numId w:val="3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Researched clien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t business issues and goals to offer appropriate solutions.</w:t>
            </w:r>
          </w:p>
          <w:p w:rsidR="00746A4E" w:rsidRDefault="00692BFC">
            <w:pPr>
              <w:pStyle w:val="divdocumentparlrColmnulli"/>
              <w:numPr>
                <w:ilvl w:val="0"/>
                <w:numId w:val="3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Created alternative business plans to improve customer relationships.</w:t>
            </w:r>
          </w:p>
          <w:p w:rsidR="00746A4E" w:rsidRDefault="00692BFC">
            <w:pPr>
              <w:pStyle w:val="divdocumentparlrColmnulli"/>
              <w:numPr>
                <w:ilvl w:val="0"/>
                <w:numId w:val="3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Negotiated and closed long-term agreements with new clients in assigned territory.</w:t>
            </w:r>
          </w:p>
          <w:p w:rsidR="00746A4E" w:rsidRDefault="00692BFC">
            <w:pPr>
              <w:pStyle w:val="divdocumentparlrColmnulli"/>
              <w:numPr>
                <w:ilvl w:val="0"/>
                <w:numId w:val="3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Enhanced marketing exposure through effecti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ve website content management and direct correspondence with potential clients.</w:t>
            </w:r>
          </w:p>
          <w:p w:rsidR="00746A4E" w:rsidRDefault="00692BFC">
            <w:pPr>
              <w:pStyle w:val="divdocumentparlrColmnulli"/>
              <w:numPr>
                <w:ilvl w:val="0"/>
                <w:numId w:val="3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Examined marketing material with consumer perspective in mind to increase sales and expand key client base.</w:t>
            </w:r>
          </w:p>
        </w:tc>
      </w:tr>
    </w:tbl>
    <w:p w:rsidR="00746A4E" w:rsidRDefault="00746A4E">
      <w:pPr>
        <w:rPr>
          <w:vanish/>
        </w:rPr>
      </w:pPr>
    </w:p>
    <w:tbl>
      <w:tblPr>
        <w:tblStyle w:val="divdocumentheading"/>
        <w:tblW w:w="10300" w:type="dxa"/>
        <w:tblCellSpacing w:w="0" w:type="dxa"/>
        <w:shd w:val="clear" w:color="auto" w:fill="FFFFFF"/>
        <w:tblCellMar>
          <w:top w:w="5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300"/>
      </w:tblGrid>
      <w:tr w:rsidR="00746A4E">
        <w:trPr>
          <w:trHeight w:val="300"/>
          <w:tblCellSpacing w:w="0" w:type="dxa"/>
        </w:trPr>
        <w:tc>
          <w:tcPr>
            <w:tcW w:w="5000" w:type="pct"/>
            <w:shd w:val="clear" w:color="auto" w:fill="BCBFC3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  <w:hideMark/>
          </w:tcPr>
          <w:p w:rsidR="00746A4E" w:rsidRDefault="00692BFC">
            <w:pPr>
              <w:rPr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divdocumentdivsectiontitle"/>
                <w:rFonts w:ascii="Century Gothic" w:eastAsia="Century Gothic" w:hAnsi="Century Gothic" w:cs="Century Gothic"/>
                <w:shd w:val="clear" w:color="auto" w:fill="auto"/>
              </w:rPr>
              <w:t>Skills</w:t>
            </w:r>
          </w:p>
        </w:tc>
      </w:tr>
    </w:tbl>
    <w:p w:rsidR="00746A4E" w:rsidRDefault="00746A4E">
      <w:pPr>
        <w:rPr>
          <w:vanish/>
        </w:rPr>
      </w:pPr>
    </w:p>
    <w:tbl>
      <w:tblPr>
        <w:tblStyle w:val="divdocumenttable"/>
        <w:tblW w:w="0" w:type="auto"/>
        <w:tblInd w:w="200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053"/>
        <w:gridCol w:w="5053"/>
      </w:tblGrid>
      <w:tr w:rsidR="00746A4E">
        <w:tc>
          <w:tcPr>
            <w:tcW w:w="5053" w:type="dxa"/>
            <w:tcMar>
              <w:top w:w="105" w:type="dxa"/>
              <w:left w:w="5" w:type="dxa"/>
              <w:bottom w:w="505" w:type="dxa"/>
              <w:right w:w="5" w:type="dxa"/>
            </w:tcMar>
            <w:hideMark/>
          </w:tcPr>
          <w:p w:rsidR="00746A4E" w:rsidRDefault="00692BFC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40" w:hanging="241"/>
              <w:rPr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Research documentation</w:t>
            </w:r>
          </w:p>
          <w:p w:rsidR="00746A4E" w:rsidRDefault="00692BFC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40" w:hanging="241"/>
              <w:rPr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Questionnaire preparation</w:t>
            </w:r>
          </w:p>
          <w:p w:rsidR="00746A4E" w:rsidRDefault="00692BFC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40" w:hanging="241"/>
              <w:rPr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Computer-assisted telephone interviewing (CATI) software</w:t>
            </w:r>
          </w:p>
          <w:p w:rsidR="00746A4E" w:rsidRDefault="00692BFC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40" w:hanging="241"/>
              <w:rPr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Group research</w:t>
            </w:r>
          </w:p>
        </w:tc>
        <w:tc>
          <w:tcPr>
            <w:tcW w:w="5053" w:type="dxa"/>
            <w:tcBorders>
              <w:left w:val="single" w:sz="8" w:space="0" w:color="FEFDFD"/>
            </w:tcBorders>
            <w:tcMar>
              <w:top w:w="105" w:type="dxa"/>
              <w:left w:w="10" w:type="dxa"/>
              <w:bottom w:w="505" w:type="dxa"/>
              <w:right w:w="5" w:type="dxa"/>
            </w:tcMar>
            <w:hideMark/>
          </w:tcPr>
          <w:p w:rsidR="00746A4E" w:rsidRDefault="00692BFC">
            <w:pPr>
              <w:pStyle w:val="divdocumentulli"/>
              <w:numPr>
                <w:ilvl w:val="0"/>
                <w:numId w:val="5"/>
              </w:numPr>
              <w:spacing w:line="300" w:lineRule="atLeast"/>
              <w:ind w:left="240" w:hanging="241"/>
              <w:rPr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Data entry</w:t>
            </w:r>
          </w:p>
          <w:p w:rsidR="00746A4E" w:rsidRDefault="00692BFC">
            <w:pPr>
              <w:pStyle w:val="divdocumentulli"/>
              <w:numPr>
                <w:ilvl w:val="0"/>
                <w:numId w:val="5"/>
              </w:numPr>
              <w:spacing w:line="300" w:lineRule="atLeast"/>
              <w:ind w:left="240" w:hanging="241"/>
              <w:rPr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Event coordination</w:t>
            </w:r>
          </w:p>
          <w:p w:rsidR="00746A4E" w:rsidRDefault="00692BFC">
            <w:pPr>
              <w:pStyle w:val="divdocumentulli"/>
              <w:numPr>
                <w:ilvl w:val="0"/>
                <w:numId w:val="5"/>
              </w:numPr>
              <w:spacing w:line="300" w:lineRule="atLeast"/>
              <w:ind w:left="240" w:hanging="241"/>
              <w:rPr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22"/>
                <w:szCs w:val="22"/>
              </w:rPr>
              <w:t>Protecting information</w:t>
            </w:r>
          </w:p>
        </w:tc>
      </w:tr>
    </w:tbl>
    <w:p w:rsidR="00746A4E" w:rsidRDefault="00746A4E">
      <w:pPr>
        <w:rPr>
          <w:vanish/>
        </w:rPr>
      </w:pPr>
    </w:p>
    <w:tbl>
      <w:tblPr>
        <w:tblStyle w:val="divdocumentheading"/>
        <w:tblW w:w="10300" w:type="dxa"/>
        <w:tblCellSpacing w:w="0" w:type="dxa"/>
        <w:shd w:val="clear" w:color="auto" w:fill="FFFFFF"/>
        <w:tblCellMar>
          <w:top w:w="5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300"/>
      </w:tblGrid>
      <w:tr w:rsidR="00746A4E">
        <w:trPr>
          <w:trHeight w:val="300"/>
          <w:tblCellSpacing w:w="0" w:type="dxa"/>
        </w:trPr>
        <w:tc>
          <w:tcPr>
            <w:tcW w:w="5000" w:type="pct"/>
            <w:shd w:val="clear" w:color="auto" w:fill="BCBFC3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  <w:hideMark/>
          </w:tcPr>
          <w:p w:rsidR="00746A4E" w:rsidRDefault="00692BFC">
            <w:pPr>
              <w:rPr>
                <w:rFonts w:ascii="Century Gothic" w:eastAsia="Century Gothic" w:hAnsi="Century Gothic" w:cs="Century Gothic"/>
                <w:color w:val="4A4A4A"/>
                <w:sz w:val="22"/>
                <w:szCs w:val="22"/>
              </w:rPr>
            </w:pPr>
            <w:r>
              <w:rPr>
                <w:rStyle w:val="divdocumentdivsectiontitle"/>
                <w:rFonts w:ascii="Century Gothic" w:eastAsia="Century Gothic" w:hAnsi="Century Gothic" w:cs="Century Gothic"/>
                <w:shd w:val="clear" w:color="auto" w:fill="auto"/>
              </w:rPr>
              <w:t>Education</w:t>
            </w:r>
          </w:p>
        </w:tc>
      </w:tr>
    </w:tbl>
    <w:p w:rsidR="00746A4E" w:rsidRDefault="00692BFC">
      <w:pPr>
        <w:pStyle w:val="divdocumentsinglecolumn"/>
        <w:pBdr>
          <w:left w:val="none" w:sz="0" w:space="0" w:color="auto"/>
          <w:right w:val="none" w:sz="0" w:space="0" w:color="auto"/>
        </w:pBdr>
        <w:shd w:val="clear" w:color="auto" w:fill="FFFFFF"/>
        <w:spacing w:before="100" w:line="300" w:lineRule="atLeast"/>
        <w:ind w:left="200" w:right="200"/>
        <w:rPr>
          <w:rFonts w:ascii="Century Gothic" w:eastAsia="Century Gothic" w:hAnsi="Century Gothic" w:cs="Century Gothic"/>
          <w:color w:val="4A4A4A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t>Apr 2015</w:t>
      </w:r>
      <w:r>
        <w:rPr>
          <w:rStyle w:val="singlecolumnspanpaddedlinenth-child1"/>
          <w:rFonts w:ascii="Century Gothic" w:eastAsia="Century Gothic" w:hAnsi="Century Gothic" w:cs="Century Gothic"/>
          <w:color w:val="4A4A4A"/>
          <w:sz w:val="22"/>
          <w:szCs w:val="22"/>
        </w:rPr>
        <w:t xml:space="preserve"> </w:t>
      </w:r>
    </w:p>
    <w:p w:rsidR="00746A4E" w:rsidRDefault="00692BFC">
      <w:pPr>
        <w:pStyle w:val="spanpaddedline"/>
        <w:shd w:val="clear" w:color="auto" w:fill="FFFFFF"/>
        <w:spacing w:line="300" w:lineRule="atLeast"/>
        <w:ind w:left="200" w:right="200"/>
        <w:rPr>
          <w:rFonts w:ascii="Century Gothic" w:eastAsia="Century Gothic" w:hAnsi="Century Gothic" w:cs="Century Gothic"/>
          <w:color w:val="4A4A4A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t>Public Administration</w:t>
      </w:r>
    </w:p>
    <w:p w:rsidR="00746A4E" w:rsidRDefault="00692BFC">
      <w:pPr>
        <w:pStyle w:val="spanpaddedline"/>
        <w:shd w:val="clear" w:color="auto" w:fill="FFFFFF"/>
        <w:spacing w:line="300" w:lineRule="atLeast"/>
        <w:ind w:left="200" w:right="200"/>
        <w:rPr>
          <w:rFonts w:ascii="Century Gothic" w:eastAsia="Century Gothic" w:hAnsi="Century Gothic" w:cs="Century Gothic"/>
          <w:color w:val="4A4A4A"/>
          <w:sz w:val="22"/>
          <w:szCs w:val="22"/>
        </w:rPr>
      </w:pPr>
      <w:proofErr w:type="spellStart"/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t>Obafemi</w:t>
      </w:r>
      <w:proofErr w:type="spellEnd"/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t xml:space="preserve"> </w:t>
      </w:r>
      <w:proofErr w:type="spellStart"/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t>Awolowo</w:t>
      </w:r>
      <w:proofErr w:type="spellEnd"/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t xml:space="preserve"> University |</w:t>
      </w:r>
      <w:r>
        <w:rPr>
          <w:rFonts w:ascii="Century Gothic" w:eastAsia="Century Gothic" w:hAnsi="Century Gothic" w:cs="Century Gothic"/>
          <w:color w:val="4A4A4A"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t xml:space="preserve">Ile-Ife, </w:t>
      </w:r>
      <w:proofErr w:type="spellStart"/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t>Osun</w:t>
      </w:r>
      <w:proofErr w:type="spellEnd"/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t xml:space="preserve"> State</w:t>
      </w:r>
      <w:r>
        <w:rPr>
          <w:rFonts w:ascii="Century Gothic" w:eastAsia="Century Gothic" w:hAnsi="Century Gothic" w:cs="Century Gothic"/>
          <w:color w:val="4A4A4A"/>
          <w:sz w:val="22"/>
          <w:szCs w:val="22"/>
        </w:rPr>
        <w:t xml:space="preserve"> </w:t>
      </w:r>
    </w:p>
    <w:p w:rsidR="00746A4E" w:rsidRDefault="00692BFC">
      <w:pPr>
        <w:pStyle w:val="divdocumentdivparagraphdivemptyDiv"/>
        <w:shd w:val="clear" w:color="auto" w:fill="FFFFFF"/>
        <w:spacing w:line="500" w:lineRule="atLeast"/>
        <w:ind w:left="200" w:right="200"/>
        <w:rPr>
          <w:rFonts w:ascii="Century Gothic" w:eastAsia="Century Gothic" w:hAnsi="Century Gothic" w:cs="Century Gothic"/>
          <w:color w:val="4A4A4A"/>
          <w:sz w:val="22"/>
          <w:szCs w:val="22"/>
        </w:rPr>
      </w:pPr>
      <w:r>
        <w:rPr>
          <w:rFonts w:ascii="Century Gothic" w:eastAsia="Century Gothic" w:hAnsi="Century Gothic" w:cs="Century Gothic"/>
          <w:color w:val="4A4A4A"/>
          <w:sz w:val="22"/>
          <w:szCs w:val="22"/>
        </w:rPr>
        <w:t> </w:t>
      </w:r>
    </w:p>
    <w:p w:rsidR="00746A4E" w:rsidRDefault="00692BFC">
      <w:pPr>
        <w:pStyle w:val="divdocumentsinglecolumn"/>
        <w:pBdr>
          <w:top w:val="none" w:sz="0" w:space="10" w:color="auto"/>
          <w:left w:val="none" w:sz="0" w:space="0" w:color="auto"/>
          <w:right w:val="none" w:sz="0" w:space="0" w:color="auto"/>
        </w:pBdr>
        <w:shd w:val="clear" w:color="auto" w:fill="FFFFFF"/>
        <w:spacing w:line="300" w:lineRule="atLeast"/>
        <w:ind w:left="200" w:right="200"/>
        <w:rPr>
          <w:rFonts w:ascii="Century Gothic" w:eastAsia="Century Gothic" w:hAnsi="Century Gothic" w:cs="Century Gothic"/>
          <w:color w:val="4A4A4A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t>Nov 2004</w:t>
      </w:r>
      <w:r>
        <w:rPr>
          <w:rStyle w:val="singlecolumnspanpaddedlinenth-child1"/>
          <w:rFonts w:ascii="Century Gothic" w:eastAsia="Century Gothic" w:hAnsi="Century Gothic" w:cs="Century Gothic"/>
          <w:color w:val="4A4A4A"/>
          <w:sz w:val="22"/>
          <w:szCs w:val="22"/>
        </w:rPr>
        <w:t xml:space="preserve"> </w:t>
      </w:r>
    </w:p>
    <w:p w:rsidR="00746A4E" w:rsidRDefault="00692BFC">
      <w:pPr>
        <w:pStyle w:val="spanpaddedline"/>
        <w:shd w:val="clear" w:color="auto" w:fill="FFFFFF"/>
        <w:spacing w:line="300" w:lineRule="atLeast"/>
        <w:ind w:left="200" w:right="200"/>
        <w:rPr>
          <w:rFonts w:ascii="Century Gothic" w:eastAsia="Century Gothic" w:hAnsi="Century Gothic" w:cs="Century Gothic"/>
          <w:color w:val="4A4A4A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t xml:space="preserve">Ebenezer Baptist High </w:t>
      </w:r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t>School |</w:t>
      </w:r>
      <w:r>
        <w:rPr>
          <w:rFonts w:ascii="Century Gothic" w:eastAsia="Century Gothic" w:hAnsi="Century Gothic" w:cs="Century Gothic"/>
          <w:color w:val="4A4A4A"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t xml:space="preserve">Ile-Ife, </w:t>
      </w:r>
      <w:proofErr w:type="spellStart"/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t>Osun</w:t>
      </w:r>
      <w:proofErr w:type="spellEnd"/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t xml:space="preserve"> State</w:t>
      </w:r>
      <w:r>
        <w:rPr>
          <w:rFonts w:ascii="Century Gothic" w:eastAsia="Century Gothic" w:hAnsi="Century Gothic" w:cs="Century Gothic"/>
          <w:color w:val="4A4A4A"/>
          <w:sz w:val="22"/>
          <w:szCs w:val="22"/>
        </w:rPr>
        <w:t xml:space="preserve"> </w:t>
      </w:r>
    </w:p>
    <w:p w:rsidR="00746A4E" w:rsidRDefault="00692BFC">
      <w:pPr>
        <w:pStyle w:val="divdocumentdivparagraphdivemptyDiv"/>
        <w:shd w:val="clear" w:color="auto" w:fill="FFFFFF"/>
        <w:spacing w:line="500" w:lineRule="atLeast"/>
        <w:ind w:left="200" w:right="200"/>
        <w:rPr>
          <w:rFonts w:ascii="Century Gothic" w:eastAsia="Century Gothic" w:hAnsi="Century Gothic" w:cs="Century Gothic"/>
          <w:color w:val="4A4A4A"/>
          <w:sz w:val="22"/>
          <w:szCs w:val="22"/>
        </w:rPr>
      </w:pPr>
      <w:r>
        <w:rPr>
          <w:rFonts w:ascii="Century Gothic" w:eastAsia="Century Gothic" w:hAnsi="Century Gothic" w:cs="Century Gothic"/>
          <w:color w:val="4A4A4A"/>
          <w:sz w:val="22"/>
          <w:szCs w:val="22"/>
        </w:rPr>
        <w:t> </w:t>
      </w:r>
    </w:p>
    <w:p w:rsidR="00746A4E" w:rsidRDefault="00692BFC">
      <w:pPr>
        <w:pStyle w:val="divdocumentsinglecolumn"/>
        <w:pBdr>
          <w:top w:val="none" w:sz="0" w:space="10" w:color="auto"/>
          <w:left w:val="none" w:sz="0" w:space="0" w:color="auto"/>
          <w:right w:val="none" w:sz="0" w:space="0" w:color="auto"/>
        </w:pBdr>
        <w:shd w:val="clear" w:color="auto" w:fill="FFFFFF"/>
        <w:spacing w:line="300" w:lineRule="atLeast"/>
        <w:ind w:left="200" w:right="200"/>
        <w:rPr>
          <w:rFonts w:ascii="Century Gothic" w:eastAsia="Century Gothic" w:hAnsi="Century Gothic" w:cs="Century Gothic"/>
          <w:color w:val="4A4A4A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t>1998</w:t>
      </w:r>
      <w:r>
        <w:rPr>
          <w:rStyle w:val="singlecolumnspanpaddedlinenth-child1"/>
          <w:rFonts w:ascii="Century Gothic" w:eastAsia="Century Gothic" w:hAnsi="Century Gothic" w:cs="Century Gothic"/>
          <w:color w:val="4A4A4A"/>
          <w:sz w:val="22"/>
          <w:szCs w:val="22"/>
        </w:rPr>
        <w:t xml:space="preserve"> </w:t>
      </w:r>
    </w:p>
    <w:p w:rsidR="00746A4E" w:rsidRDefault="00692BFC">
      <w:pPr>
        <w:pStyle w:val="spanpaddedline"/>
        <w:shd w:val="clear" w:color="auto" w:fill="FFFFFF"/>
        <w:spacing w:line="300" w:lineRule="atLeast"/>
        <w:ind w:left="200" w:right="200"/>
        <w:rPr>
          <w:rFonts w:ascii="Century Gothic" w:eastAsia="Century Gothic" w:hAnsi="Century Gothic" w:cs="Century Gothic"/>
          <w:color w:val="4A4A4A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t>L.A Pry school |</w:t>
      </w:r>
      <w:r>
        <w:rPr>
          <w:rFonts w:ascii="Century Gothic" w:eastAsia="Century Gothic" w:hAnsi="Century Gothic" w:cs="Century Gothic"/>
          <w:color w:val="4A4A4A"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t xml:space="preserve">Ile-Ife, </w:t>
      </w:r>
      <w:proofErr w:type="spellStart"/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t>Osun</w:t>
      </w:r>
      <w:proofErr w:type="spellEnd"/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t xml:space="preserve"> State</w:t>
      </w:r>
      <w:r>
        <w:rPr>
          <w:rFonts w:ascii="Century Gothic" w:eastAsia="Century Gothic" w:hAnsi="Century Gothic" w:cs="Century Gothic"/>
          <w:color w:val="4A4A4A"/>
          <w:sz w:val="22"/>
          <w:szCs w:val="22"/>
        </w:rPr>
        <w:t xml:space="preserve"> </w:t>
      </w:r>
    </w:p>
    <w:p w:rsidR="00746A4E" w:rsidRDefault="00692BFC">
      <w:pPr>
        <w:pStyle w:val="divdocumentdivparagraphnth-last-child1divemptyDiv"/>
        <w:shd w:val="clear" w:color="auto" w:fill="FFFFFF"/>
        <w:spacing w:line="500" w:lineRule="atLeast"/>
        <w:ind w:left="200" w:right="200"/>
        <w:rPr>
          <w:rFonts w:ascii="Century Gothic" w:eastAsia="Century Gothic" w:hAnsi="Century Gothic" w:cs="Century Gothic"/>
          <w:color w:val="4A4A4A"/>
          <w:sz w:val="22"/>
          <w:szCs w:val="22"/>
        </w:rPr>
      </w:pPr>
      <w:r>
        <w:rPr>
          <w:rFonts w:ascii="Century Gothic" w:eastAsia="Century Gothic" w:hAnsi="Century Gothic" w:cs="Century Gothic"/>
          <w:color w:val="4A4A4A"/>
          <w:sz w:val="22"/>
          <w:szCs w:val="22"/>
        </w:rPr>
        <w:t> </w:t>
      </w:r>
    </w:p>
    <w:sectPr w:rsidR="00746A4E">
      <w:pgSz w:w="11906" w:h="16838"/>
      <w:pgMar w:top="800" w:right="800" w:bottom="8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69392D7A-4B6E-4855-8DB6-5997934C2DF5}"/>
    <w:embedBold r:id="rId2" w:fontKey="{433E040A-79B2-4C2F-B75C-BF6747E419BA}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  <w:embedRegular r:id="rId3" w:fontKey="{66749308-69A9-4C51-B205-8942415B8735}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C94ABC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F83E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5E4FC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FCFB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6F8A5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DFE34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BEC11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896021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DD21B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EAB245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EC87E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C229E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E6461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70E6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C104A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4DC5D3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1D038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C12B6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761CAC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9A831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E389E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F323B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944F9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63A25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7B86A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9D05CE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A5A43D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651A13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5ADA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92EF7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9EC82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07A83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516FF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D78A8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638B48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F0B99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 w:tplc="C700BD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50214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7BC92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CF691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AB0EE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4A052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8D642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14067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17892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A4E"/>
    <w:rsid w:val="00692BFC"/>
    <w:rsid w:val="0074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6D613E-7824-44A2-BAF9-0C0D3B03E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hd w:val="clear" w:color="auto" w:fill="FFFFFF"/>
      <w:spacing w:line="300" w:lineRule="atLeast"/>
    </w:pPr>
    <w:rPr>
      <w:color w:val="4A4A4A"/>
      <w:shd w:val="clear" w:color="auto" w:fill="FFFFFF"/>
    </w:rPr>
  </w:style>
  <w:style w:type="paragraph" w:customStyle="1" w:styleId="divdocumentdivfirstsection">
    <w:name w:val="div_document_div_firstsection"/>
    <w:basedOn w:val="Normal"/>
  </w:style>
  <w:style w:type="paragraph" w:customStyle="1" w:styleId="div">
    <w:name w:val="div"/>
    <w:basedOn w:val="Normal"/>
  </w:style>
  <w:style w:type="paragraph" w:customStyle="1" w:styleId="divdocumentdivsectionnotheadingsection">
    <w:name w:val="div_document_div_section_not(.headingsection)"/>
    <w:basedOn w:val="Normal"/>
  </w:style>
  <w:style w:type="paragraph" w:customStyle="1" w:styleId="divdocumentdivparagraph">
    <w:name w:val="div_document_div_paragraph"/>
    <w:basedOn w:val="Normal"/>
    <w:pPr>
      <w:pBdr>
        <w:top w:val="none" w:sz="0" w:space="10" w:color="auto"/>
      </w:pBdr>
    </w:pPr>
  </w:style>
  <w:style w:type="paragraph" w:customStyle="1" w:styleId="divname">
    <w:name w:val="div_name"/>
    <w:basedOn w:val="div"/>
    <w:pPr>
      <w:spacing w:line="880" w:lineRule="atLeast"/>
      <w:jc w:val="center"/>
    </w:pPr>
    <w:rPr>
      <w:caps/>
      <w:sz w:val="80"/>
      <w:szCs w:val="80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address">
    <w:name w:val="div_address"/>
    <w:basedOn w:val="div"/>
    <w:pPr>
      <w:spacing w:line="300" w:lineRule="atLeast"/>
      <w:jc w:val="center"/>
    </w:pPr>
    <w:rPr>
      <w:sz w:val="22"/>
      <w:szCs w:val="22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rtrsprtr">
    <w:name w:val="sprtr + sprtr"/>
    <w:basedOn w:val="DefaultParagraphFont"/>
    <w:rPr>
      <w:vanish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ivdocumentdivsectiontitle">
    <w:name w:val="div_document_div_sectiontitle"/>
    <w:basedOn w:val="DefaultParagraphFont"/>
    <w:rPr>
      <w:b/>
      <w:bCs/>
      <w:caps/>
      <w:color w:val="FFFFFF"/>
      <w:spacing w:val="10"/>
      <w:sz w:val="22"/>
      <w:szCs w:val="22"/>
      <w:shd w:val="clear" w:color="auto" w:fill="BCBFC3"/>
    </w:rPr>
  </w:style>
  <w:style w:type="table" w:customStyle="1" w:styleId="divdocumentheading">
    <w:name w:val="div_document_heading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divsectiondivparagraphWrapper">
    <w:name w:val="div_document_div_section_div_paragraphWrapper"/>
    <w:basedOn w:val="Normal"/>
  </w:style>
  <w:style w:type="paragraph" w:customStyle="1" w:styleId="divdocumentsinglecolumn">
    <w:name w:val="div_document_singlecolumn"/>
    <w:basedOn w:val="Normal"/>
    <w:pPr>
      <w:pBdr>
        <w:left w:val="none" w:sz="0" w:space="10" w:color="auto"/>
        <w:right w:val="none" w:sz="0" w:space="10" w:color="auto"/>
      </w:pBdr>
    </w:pPr>
  </w:style>
  <w:style w:type="paragraph" w:customStyle="1" w:styleId="p">
    <w:name w:val="p"/>
    <w:basedOn w:val="Normal"/>
  </w:style>
  <w:style w:type="character" w:customStyle="1" w:styleId="divdocumentparlrColmndateswrapper">
    <w:name w:val="div_document_parlrColmn_dates_wrapper"/>
    <w:basedOn w:val="DefaultParagraphFont"/>
  </w:style>
  <w:style w:type="paragraph" w:customStyle="1" w:styleId="divdocumentparlrColmndateswrapperspanpaddedline">
    <w:name w:val="div_document_parlrColmn_dates_wrapper_span_paddedline"/>
    <w:basedOn w:val="Normal"/>
    <w:pPr>
      <w:pBdr>
        <w:left w:val="none" w:sz="0" w:space="10" w:color="auto"/>
      </w:pBdr>
    </w:pPr>
  </w:style>
  <w:style w:type="character" w:customStyle="1" w:styleId="divdocumentparlrColmndateswrapperspanpaddedlineCharacter">
    <w:name w:val="div_document_parlrColmn_dates_wrapper_span_paddedline Character"/>
    <w:basedOn w:val="DefaultParagraphFont"/>
  </w:style>
  <w:style w:type="character" w:customStyle="1" w:styleId="txtBold">
    <w:name w:val="txtBold"/>
    <w:basedOn w:val="DefaultParagraphFont"/>
    <w:rPr>
      <w:b/>
      <w:bCs/>
    </w:rPr>
  </w:style>
  <w:style w:type="character" w:customStyle="1" w:styleId="divdocumentparlrColmnsinglecolumn">
    <w:name w:val="div_document_parlrColmn_singlecolumn"/>
    <w:basedOn w:val="DefaultParagraphFont"/>
  </w:style>
  <w:style w:type="paragraph" w:customStyle="1" w:styleId="divdocumentparlrColmnulli">
    <w:name w:val="div_document_parlrColmn_ul_li"/>
    <w:basedOn w:val="Normal"/>
    <w:pPr>
      <w:pBdr>
        <w:left w:val="none" w:sz="0" w:space="5" w:color="auto"/>
      </w:pBdr>
    </w:pPr>
  </w:style>
  <w:style w:type="table" w:customStyle="1" w:styleId="divdocumentdivparagraphTable">
    <w:name w:val="div_document_div_paragraph Table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ivdocumentdivparagraphparlrColmnnth-last-of-type1dateswrapper">
    <w:name w:val="div_document_div_paragraph_parlrColmn_nth-last-of-type(1)_dates_wrapper"/>
    <w:basedOn w:val="DefaultParagraphFont"/>
  </w:style>
  <w:style w:type="character" w:customStyle="1" w:styleId="divdocumentdivparagraphparlrColmnnth-last-of-type1singlecolumn">
    <w:name w:val="div_document_div_paragraph_parlrColmn_nth-last-of-type(1)_singlecolumn"/>
    <w:basedOn w:val="DefaultParagraphFont"/>
  </w:style>
  <w:style w:type="paragraph" w:customStyle="1" w:styleId="divdocumentulli">
    <w:name w:val="div_document_ul_li"/>
    <w:basedOn w:val="Normal"/>
    <w:pPr>
      <w:pBdr>
        <w:left w:val="none" w:sz="0" w:space="2" w:color="auto"/>
      </w:pBdr>
    </w:pPr>
  </w:style>
  <w:style w:type="table" w:customStyle="1" w:styleId="divdocumenttable">
    <w:name w:val="div_document_table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divsectionSECTIONEDUCdivparagraphWrapper">
    <w:name w:val="div_document_div_section_SECTION_EDUC_div_paragraphWrapper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divdocumentdivparagraphdivemptyDiv">
    <w:name w:val="div_document_div_paragraph_div_emptyDiv"/>
    <w:basedOn w:val="Normal"/>
    <w:rPr>
      <w:vanish/>
    </w:rPr>
  </w:style>
  <w:style w:type="paragraph" w:customStyle="1" w:styleId="divdocumentdivparagraphnth-last-child1divemptyDiv">
    <w:name w:val="div_document_div_paragraph_nth-last-child(1)_div_emptyDiv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Olaoluwa Aduloju</vt:lpstr>
    </vt:vector>
  </TitlesOfParts>
  <Company/>
  <LinksUpToDate>false</LinksUpToDate>
  <CharactersWithSpaces>3624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Olaoluwa Aduloju</dc:title>
  <dc:creator>User</dc:creator>
  <cp:lastModifiedBy>User</cp:lastModifiedBy>
  <cp:revision>2</cp:revision>
  <dcterms:created xsi:type="dcterms:W3CDTF">2021-03-09T11:01:00Z</dcterms:created>
  <dcterms:modified xsi:type="dcterms:W3CDTF">2021-03-09T11:01:00Z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1bfc4f91-49c9-484e-9978-b0522c8e2bd6</vt:lpwstr>
  </property>
  <property fmtid="{D5CDD505-2E9C-101B-9397-08002B2CF9AE}" pid="3" name="x1ye=0">
    <vt:lpwstr>YFMAAB+LCAAAAAAABAAUm8WSg1AQRT+IBQRniXtw3eHuztdPZjtVSch73feek6phGRxFGPrDkRjPsMiHZAQMESAM5T8wQ2GortLdCmxESlpDM+8mlGUyIfODbmFPiew8xE5O3wLMRUPMZDxCDffkN/mw3ZLAZdnD+2fgxpA8PzJJBecA84xrgebtXPkq2YLWGpgDbtmzj7sZlo7CcoWdQ8hBKeZwICNfHu18EyB/5UrnxvaXyT0jCp9CyxPesCn</vt:lpwstr>
  </property>
  <property fmtid="{D5CDD505-2E9C-101B-9397-08002B2CF9AE}" pid="4" name="x1ye=1">
    <vt:lpwstr>QUoRSp5iriDcvf1rQjAT6CXO3fJ1jWVaMU8ZzsdbbJ0DQgdOPKlAfomFaCRTdDJ7z48zbAYiH6MpJNNo+64iEpr8OjKeDxKvEiNlYGFI/7ocKVXE0bPtptCXDdsuHpWHpIyxUfaqJ6lLcNp4oLG1cGbXYtrMe46kxB5lLKzkPBp01cIvGmuZaHQbqgG/FLvX11ITba2zDcen4NL8zvzzhpND2yxW6Qow88nR563pdN8D+E4koiDVLfOOu70FU8T</vt:lpwstr>
  </property>
  <property fmtid="{D5CDD505-2E9C-101B-9397-08002B2CF9AE}" pid="5" name="x1ye=10">
    <vt:lpwstr>0hAtVl0B+RF+exg4F0TmeDQu/jhVkHvoIvGoFFeS9CvJxXSvHaA+jgGQJnDgFlLzSvswdexhmFZBpP0nzjhKueVsVRJyI1yuVUUNzi735a93eYRPxKY3lvkMFbP9hKpesERadqeCisYZf/yKT3FlZUblvRrhq2KJbUfJCkkaxsQgqgHPwZ7gNc3dZVm9R57T+TFUIX6o0CQNeDn9VKN0T04TPp6QON5MmtBXbdxjQmlZACjIRVmZQiYuc+qBnuI</vt:lpwstr>
  </property>
  <property fmtid="{D5CDD505-2E9C-101B-9397-08002B2CF9AE}" pid="6" name="x1ye=11">
    <vt:lpwstr>o05+Fo26o+kVqOBohcACin0KusH2Qeg6UBDPbIfAoKrZy66jxtktARBIpq5STIXwQ9ToqMBBKljJok13YSXG23sD0K9SBO+/U46r2WHGRmAh5B97vZjBadlUg663TzW4+8SCnpMz+hX/WRJ1mGfx6IML3uFgXSDy5I8U7BOXzf6AYU3yrmSVPzlIleM+zfHbtUq4vYi6rMeUsNUZb/eJogWTCtDIOfkDFFkB/feEiLZ3S+eFyypL9MgnMxLDdKS</vt:lpwstr>
  </property>
  <property fmtid="{D5CDD505-2E9C-101B-9397-08002B2CF9AE}" pid="7" name="x1ye=12">
    <vt:lpwstr>5tYSQKs9CISKG04ffWxuWWkOCn9AqT+29qEV1KrRLz+pPzYw3fLhlvZkPsePBvDa1YgaAwsH0r3TOn8El/ymawVCi+vBg8PNMbJ8098GAySLgwXh0zssY96BV7+PBS5X/0arsUBG4+x05CqiL4QgHyWUunOYm0AEMq70GOEX7e2J3x+n1G62ynFAS0a9+GwMsaCxa/upVrKfUcO/MAUdy7mn69eY4a9YLrsfljWtxPXvi2KLyXp7W9JRt4eFgi/</vt:lpwstr>
  </property>
  <property fmtid="{D5CDD505-2E9C-101B-9397-08002B2CF9AE}" pid="8" name="x1ye=13">
    <vt:lpwstr>LmElB2iU2lO+cNj0RWaLFTQd02N/EdRwx6SNFltKE5tkOxbiwHw17yKXLlG31xH1vbaNk/hNKjw2foxDMBBiYq5cp5vXD6UwZc87icTmWyLWsZW0B+1OxlxWHguGJhSq6p89ISI45Oty39qoTQpMNZkphU7gDzTK4kckZ6ti9S8XwhrqfIHgw+giKp8IVQZ/5vTj7Bc4Z0d3iAmUAcTrld/FPCQaPZL8MFqqDHX5MdCO7Ydbz1Rzl1qYbqPIQYY</vt:lpwstr>
  </property>
  <property fmtid="{D5CDD505-2E9C-101B-9397-08002B2CF9AE}" pid="9" name="x1ye=14">
    <vt:lpwstr>Mgho5GDHb9xl6U/ltrZr5/JGGSwECh6pW7Oup7ix2jCQcTcpXU+nIp+sYuCNa+VwF/k5+mcZ8h1rBn6MzMNQLGQmQE2kfs96hlH02LSUpaooZLde6NTTxL49DWxpS1oIRtwiS/OxVwoMevS+zz+ViB5PNV3jjqSpiat4cKSh96o9Qo9VVglUrr0WwWNoyXM6JxkgzOzLCxRqA7yI4EfMYIw6Z8x7ClaH0xFEVsYIcD77jWfLfbeBSNJ+3KXrez3</vt:lpwstr>
  </property>
  <property fmtid="{D5CDD505-2E9C-101B-9397-08002B2CF9AE}" pid="10" name="x1ye=15">
    <vt:lpwstr>tACNPMSrcJR4J+gqK6oNCrXX+Ww/LrfCvTmjZsmEcKs2qLnRmQlGd9NusOPctge40bABdJyRwVMow8UuIkzpDNWhKiWsn/83kYp/5CAPPxevtWdd4MKIGaCcjXqdIN+0LDCDRWiwndAeWWt+sjEgyUldt799cBnKW1o59ABU+gyJTjrQzMbGyXDU6VAShd+ijGMWOcRjYgOHhJ65o4MLLp9OVZqeyjglecEg0pP5Wmz2Rtb7w/BD0DoW119fCRz</vt:lpwstr>
  </property>
  <property fmtid="{D5CDD505-2E9C-101B-9397-08002B2CF9AE}" pid="11" name="x1ye=16">
    <vt:lpwstr>ox57MOmiBqYsFQS0UGNAcuqSVF8NiV/P+1hRVPFp5AsWFa/Dejvt5MMOHcMssdjqBnl/X/DraXi9aW/gtVjmW9qPCIvq7LWfW6yzyoESAmdENbRi2BRG8II0Hkv0E6Bs3P0YMLmuxBLmYActvxGiNE5DUH+gtR1M32hbCuICkWvkyyaLOacVtpdgFmVHUbx8WCOdVBVhU/ydT6+QuT/hp3zqY6AUuyullVQs54LcfYdBn6TIuzJ5vx6uFIfgHcR</vt:lpwstr>
  </property>
  <property fmtid="{D5CDD505-2E9C-101B-9397-08002B2CF9AE}" pid="12" name="x1ye=17">
    <vt:lpwstr>Dta0WQagus5Y1PIB9XxdhIDqwJ5IFsmOwXFxjSl81Go/BUAVR2yreZwJWX2yJfY2Da+2PImKBfwQKioCfm51riE7ICzS4QS4kTvYzIy9WITHzzyWBZZW6rPKDjCtSaf+YcMhr3Ddoz00WvrteP0hxciCiUSN4Kr1FsPaxNMlU8vvXzhrLI0uBh5vnSaNtXWTUiHOMlCnxmwsK/u8n/pRkZjHjYz37/BDOnwzbSgcxyjAj482Tl0rwWtErPmhTsI</vt:lpwstr>
  </property>
  <property fmtid="{D5CDD505-2E9C-101B-9397-08002B2CF9AE}" pid="13" name="x1ye=18">
    <vt:lpwstr>MP75gTJo93vlSFojKAD2DLTXOB6wxFSl5xJrn/oKtUv/HQWWpLLP4vvlsSBj/2dddWp6iehQmrHUcT/ppKQJhAjyx0dqE65+tCH37hH4hPhdCZBja/4wWf08P27bpVeFCQRkPGKQ2vcQlLUZrOSEx23/ynzNMbRNr2K+kvL6rEkYy8A5pvQCjRJPxQwyGe8be67aMKfbsleiWox1eip6a+DzxCypa7idcoJpEygsnEBz1hPrvn3HEPtgg0Vh5Z6</vt:lpwstr>
  </property>
  <property fmtid="{D5CDD505-2E9C-101B-9397-08002B2CF9AE}" pid="14" name="x1ye=19">
    <vt:lpwstr>UQjRvDD+Wna/BwzdQNFxX9B4jTEtXQyYdKTOZoSd01ts+2bnM1gGBYtnd81z4C0Y9dXqjC4OWw4kuVRX9ewGenhsL24sAKzitYTDM1jcntG4gUDwLr551xTjKgCw534TbcmsGKOscE0A/yYCB1dS6aUEgp8dRrpGvdTjljsf0+1o7wKHK2ImZeSarNtf/ZMZrhlzM3Ncm2952d/SNAT5X8fo+P5JiLu5KzrPHQgQnAF7sf+Ozsactwid1NcLDtU</vt:lpwstr>
  </property>
  <property fmtid="{D5CDD505-2E9C-101B-9397-08002B2CF9AE}" pid="15" name="x1ye=2">
    <vt:lpwstr>TcS/JM7STfsIrDHhS7vRE/Cpvq5WA3NVfPth3cegxGZp25dblg6k0aF9eJTiSddpaEC/8NTWVZaA7/+qYwMQie8HgV3JkpqmM+eMlDFC3HlhEE3eYnuI50YhxqZHHXyOUzWGXGK+Bg67BjWj9ACLDSRVpaIUcd/1D0+fIm1kKGCZyWaDNyk93W+iDmZlDQYqiLqrxXcEFgbCevCg/+4BU1QW0pZQzw9xRcVx5gnCn68bU2Y9gYOfgIGxK7IWUcf</vt:lpwstr>
  </property>
  <property fmtid="{D5CDD505-2E9C-101B-9397-08002B2CF9AE}" pid="16" name="x1ye=20">
    <vt:lpwstr>Dq7O75sFFDnydqBlazqRKUTB0RpVCCk4Em+eBkaGHWvgUhDIqJKXza1KKqhdAlN8yV+fVwRm6ZDYq/P0y1efvOMbxxabbXWg/yUCmx3SwqOJJ/Gbp2XjNQlA/rNx2sQey3bvvLWMUWI7dFqCFMsqS5Wniw4BR3wm1qzOt58/jmTS3C0H0DKI92tUUIRTinHY33Z1UBKpNNwK63gbrUDVw55fhNx6wMWcIdg4cb+hgOFh6HTtMZyXz87gMd3Ej47</vt:lpwstr>
  </property>
  <property fmtid="{D5CDD505-2E9C-101B-9397-08002B2CF9AE}" pid="17" name="x1ye=21">
    <vt:lpwstr>U2eyUnVmqJ+GlGy7K6rbo7Wo2WrJEvjf0YCrGgD+38/2Hu5jR+5HDw5RxjhxF04SlEL0bTyL8mCXTyMbVxP3iG+lixm6MYwHoav1y6zMjqY3XlYLs0OwANbXddmrA4cN17uPKhRuEEj6KtdlE2ju3TzgAnsCcVGrgR0bLZP9+qz0FAs4OUGY2nDiO57m6xqqZlXSIJIRRIsf9lR6qkkZmVajPthUWNGlOiKnCu8IqGNSGgEdGTKAiF9VvOe9+H/</vt:lpwstr>
  </property>
  <property fmtid="{D5CDD505-2E9C-101B-9397-08002B2CF9AE}" pid="18" name="x1ye=22">
    <vt:lpwstr>JJTRbVQd6QNRjCvVNe1WIYLGZEE4mbsth42JZUNs1TQ6vQtNusZxmzxr4hIjw15JT4EXE1hxH7pRzCh9eyb6ExX85hbaMr9kVyInVEId6kxVqvgOTdOqSnjmY9XNe9QcLo4ts84gpAFCeGYL6Y0i9e+e319Ril4QmHczYBjQdo4eS5PrUS7kg4bnEOFMN0BGFZudvAsLBcCdAIL+F+UUuc164Avw/jd+9LY2Bjp71e9siFytu/p4jn+Nix+2KwI</vt:lpwstr>
  </property>
  <property fmtid="{D5CDD505-2E9C-101B-9397-08002B2CF9AE}" pid="19" name="x1ye=23">
    <vt:lpwstr>D14F39nibbA+gfij6pBvaimGV82dSmO8S9iA7sz3zYFkgo4R1Okpj2RLaF7ad9szS5IlxKuxUEermoil2YRZSO+ropl1PDnnrSX0aKTKNGncUiLJgFNC7qvAU7UZcyk7Ws0urG8ZVPKuTGMB3BfjWO+QCHJ38sFqn43qPnifpgwWFKZ/v74s28adU1WC/Fs+LbJTg2YN1G1fYThhIZEDBpDW6hfvVXIlk1hfK2y8akoSeSr2z6XPfUDLPkEFj9k</vt:lpwstr>
  </property>
  <property fmtid="{D5CDD505-2E9C-101B-9397-08002B2CF9AE}" pid="20" name="x1ye=24">
    <vt:lpwstr>bzcQR3YzcQdkGXR/SWsd/e5nDTzCMb0eSNDYTortQedz4GOOGi93F5JuBfXnJnLvzFQUgxcna393TVkGvKimi3nkDM6pAn5klYUBTSY3f8CeBTANn+XlqvcJU3NbUjGLlZXHqKg3B8Ccag2WQZ7u5evS4r7S5lJ/ks2q8lBhRtz/UO/vCcMsJ940gqrLAd/bOT5nvfHxZaNd0imbsbtC6+XLjBQGpnxQMEgaJAs5Qd7G73b3EoBYFydFtxxTve8</vt:lpwstr>
  </property>
  <property fmtid="{D5CDD505-2E9C-101B-9397-08002B2CF9AE}" pid="21" name="x1ye=25">
    <vt:lpwstr>dCXClfQqRWFwnkO/YgJP4ebQHk3IUV6wLkAyzCbpcUvK2notuzRlkwdfR5OPnkPqFwbPgdlDPn08duEjDUdRSnFg9htoF7kmiwAp8hwAxyGBOJeliEGNcdjRoFXnshuFJ9h/GlfEO78Sx71mO48rNFb7Kdt3pl5Wqj/7bk9mzhqjCHs2wB9nUQq45WzYa43V/r1ITKR49j7XAaVLp2vO4PlZZlAu7LzDtEyOVw8ww6HfFpenFT0usij6UdEDK5W</vt:lpwstr>
  </property>
  <property fmtid="{D5CDD505-2E9C-101B-9397-08002B2CF9AE}" pid="22" name="x1ye=26">
    <vt:lpwstr>vgNvJzoKinCCONypx6mfu99XjPOWPv4v1QUaWaT2ShKtvwA/UpUrWofn++gdENsIcyErqpwzTBY9c9bPHByZK2yMbxNo+q6V0drXssgTWWnQXpJ72bKvOZnexjMMZDpOrS5msEnPOkDY3apGGOpJDNQZARMq9DfiG0Gxp/dOr048Uw0khY7BEooM5DXb4ThVXcg461PMw4hIg/akH4SsgGWJ93pnHPAUD2Bg8ln5E5pSA5Oy5nLPJQmFmalb7my</vt:lpwstr>
  </property>
  <property fmtid="{D5CDD505-2E9C-101B-9397-08002B2CF9AE}" pid="23" name="x1ye=27">
    <vt:lpwstr>UnXMf1u4bNs2FPduZf8UMZJJ0i3gXYeDGy7B/NzWCIzhLkexHcXrKMOIfy3Vwhy/AyUsATfTe2zbhEhnUNGuYutfMYgMXSifgoMjg4TYtUB6SEj6BCnmHcrbuzMfQSmhNnACFsRshIwQur7hgfe9C05mdlr3Abte7ylKv32ELc1nxOq+oSSDXZEh9mAPSdylvfmG5CzVmxqNtA5xGCCAEmn32/Bi/KsBXhIBZVsW5OWXNKAICYkZHeb3Y2o/84i</vt:lpwstr>
  </property>
  <property fmtid="{D5CDD505-2E9C-101B-9397-08002B2CF9AE}" pid="24" name="x1ye=28">
    <vt:lpwstr>2YeqrjyXhfuH3ksaDXMx800uTidPbC1O858MjbnGabB2kVX41qNF+4nKp3xDM6rd+Tc6bz+plgj6aY0ybQoi5SXqd3nshxy0jYLpRgFr2LAAHs0YLxltY0HPQm9+IAY8hkWfhh3icWKCwfFoHMcxOCR7Tx8f1DnIhsGcPCPQ5IZLJ8ropcTxaBjOqg6tXrwUP+WnHL7IxxLCO+MnUgOmdGqWjP5qxS1DTrB6/vT9xVyhUx/uS6yLVF0h/3o+JWH</vt:lpwstr>
  </property>
  <property fmtid="{D5CDD505-2E9C-101B-9397-08002B2CF9AE}" pid="25" name="x1ye=29">
    <vt:lpwstr>CWM5d6+jLOL5MrWo8tg+K3Ob9F/h5ZWQ0B1by0Wtsv63v2b4wW5WLBNYP8xBg8u16rVBFK/kLkNT56/w2s8kfp+DB4R+KCaKEB01QTC2AyvDSgNqlr7GKg48I53hxec5IkIqK9uvaU2NjCM15Y4NBd20VMztZxKVKpC8iCX2GculLrP82EP/BcqE4varbdMh0UaL8OuawbyxMJeSNiS38IQxXxH4hTqUiQushhLoWTyaaE6pSw8o4QA/+ksCbY9</vt:lpwstr>
  </property>
  <property fmtid="{D5CDD505-2E9C-101B-9397-08002B2CF9AE}" pid="26" name="x1ye=3">
    <vt:lpwstr>EkA2S7o1ZX3nqtUulqTFp7aAt5d652OlX946XhsxmtWGkMJ+nI/Em9cJmq5wInqfMB6xA5IxpPJsdaBUUzlRsNAmgLMH4ZNwmxfSz1PBYlWhU0M6pl9tGnJm9b4Rh3SzIzZBir1IB4rEg/MdUy4nTRrGXJLLyOyziCyBGDecOnwPemFGfskZRHE/8zVC4neCH/ySLOCDfzaNT1w7C4D5TZzwBBuzQysoTovhe64vayz5RWJPULPYv97M6l7QzOV</vt:lpwstr>
  </property>
  <property fmtid="{D5CDD505-2E9C-101B-9397-08002B2CF9AE}" pid="27" name="x1ye=30">
    <vt:lpwstr>N4HtSLtQpfjNiGRpHYaMM+JUDYp8brFQHPxpN0k5AwxbSLUeyTgVSqR2ZkfGE9JQb8igLe4Avh8nhhfhFKEGj6yx/hQpb8pxDfDuR4PsnWMBR+Owl+fgVmBDIHfiod1mQdSWul18TVSp2Gy4M78kdskXt75ZfzKrhfOobd044GvQiuXTkweOLqsGZl6/ZVc4tQR2PKT4NIM5SDINW1ShPfmwy2r8cFC0C2UHp9mE2dUWv8HrfSLHwa75vpLT5KW</vt:lpwstr>
  </property>
  <property fmtid="{D5CDD505-2E9C-101B-9397-08002B2CF9AE}" pid="28" name="x1ye=31">
    <vt:lpwstr>xMv56Y5tzm/QNsPCU7OB5ytEWUBmgpb2wpoM8nc6gXv8521zcdgs3dZYgXD/vBUd4IBoo8IJpfRyqghJvcPg4nkJwJqFM8U31mkvoOrLMqAmB8vCZrfUlAcEAbOrgoWqumFxzKcii2ij85eDyj3DLoRKYSYYejwD6L1/AREaOahla1b4IU/+g1DpwlLJFS3kunIvIcbK40iSYHJ4PGzaE8Os4RWntQKj5ulf/lyzQWH0FMO+jnXN5L5zPps8nlY</vt:lpwstr>
  </property>
  <property fmtid="{D5CDD505-2E9C-101B-9397-08002B2CF9AE}" pid="29" name="x1ye=32">
    <vt:lpwstr>pFVZ/r5ozVlW8LBq/iETlwWTle54N17iDMWsXmxk0z4SNPFVF9iE8cWDxI3Mh+YOc6MS4LjpvVBG9wMZtkdF/G4DIo7sH4Pysa+k4K9j0FHcyIcDklXSkPc8jXkP2ybCWXzl7axifGQB2+dhBq8U6KcJfdpX3N1+Au0J2OY7+KVVzjfV/eFpcN5/MQrRd2DkEreQYj19VWz+VR1uFaQo0Ur4CaUw+ygvRv6UYgROVtL1Q4QIj++AH9u5iGTxXse</vt:lpwstr>
  </property>
  <property fmtid="{D5CDD505-2E9C-101B-9397-08002B2CF9AE}" pid="30" name="x1ye=33">
    <vt:lpwstr>CyGB74+LWzps57ynx+5yhqwUBWmFi+UH2yS02KM0GhNxp3T3p5eY1wK/8XUd/uBLLa9YKsRIAq5FKybRIj18EaLr5w4YCDfE5cMDCEu0IVrbI+S5i2bP7JyYBmAnjsOLAutk8uyn0lN7MhLQVaRllGdJX+1aAMN5fiO0/ygWzsuN9xUja+CnzVNl+Ylq2bttr5pxuXimShWfA453n1Vx5Tq5HetZJyd+Lxo+Cek7LNffJ++7G9rr289BCGr/WWH</vt:lpwstr>
  </property>
  <property fmtid="{D5CDD505-2E9C-101B-9397-08002B2CF9AE}" pid="31" name="x1ye=34">
    <vt:lpwstr>WfWAevN9uXzwiibgaUYtT9Ys+/NAA2H8hX8sPqqE+rNhUnsFPNbxcu778JrGSj607+Vsa5n/CHZPFIc3231tDSxR2cNnZ/ek9Ut208FCAJFfUobV66LjpKLV5m91I9QGEBK0Lodnfepzo5yxuCyG4ioNtENN6vDJLj5CU/MivecUWky9Q1uctmLNmgXWeN1lRh2LqgUPE18fhhVa/KUdI//f0s26+RS1xyA/jz+akaR1YRI17tBaSfD8WErx34q</vt:lpwstr>
  </property>
  <property fmtid="{D5CDD505-2E9C-101B-9397-08002B2CF9AE}" pid="32" name="x1ye=35">
    <vt:lpwstr>X744WXIu2Bs2LpK00r0yiROVOmjKMMKdS8GfWfcEwGnzjcJ6odELZffZVFls8vr8C+zD+Bvv04g5Dxad3IdqiEy0VtGS5HN3s7sALnnJdYM36m5pN6wbjj+I4ZCz40kFwEfeUp2eeIUPjUdQSrshJOXCbjCsTEV96vn1FGBOmDWohxKApMQwFjLjN9KbAYy8AFBIs3a1fJUaTvhhDG8bpwFuiwQgasrRRV7mnk3KrsxWgs9wQuh1fq5coSdJZUz</vt:lpwstr>
  </property>
  <property fmtid="{D5CDD505-2E9C-101B-9397-08002B2CF9AE}" pid="33" name="x1ye=36">
    <vt:lpwstr>UQpnOKbVjaii+L2lPf4BR62of5TaItrwHbGkkuBt6diEwYxnzZoOV0auZKhg2fa4bmzKwEt0FBixzo7ofr7m6nraOcJQKwrKaYvSyEKAYgkeUYF4MnFf8tcBrs4iMs605ziEvuUTxcJsASOTxw5+12lAJSXZnG8+6opYxfZRtCul/zxwPT4/WNdK8KPVP294mPte9Xs6LEaK36UQlN7uiRnQAXRQR4THBouIbuOiKrXcr5BL1TmitHC3qLNRPhI</vt:lpwstr>
  </property>
  <property fmtid="{D5CDD505-2E9C-101B-9397-08002B2CF9AE}" pid="34" name="x1ye=37">
    <vt:lpwstr>LLPz7ve9OmnLFoUwIy6IPHmiMo3cZ8C60Mg5yar+zvZ7vdIKlhxTADCffJ81i2u9azfkxWUSPU0XC3J3CABVoVuQ5HzhH+k6IpuEEuuun+PhAwYwjJ23kQzWjnMbo7MhxEnGdpU715mB1TOpIKuBrQ7YAELG4f9q0gm8gp/zYpiS5ddX5c8DvHut6AjZjD6zw+lXJABiPx+W4bcvTwevHPVX1stfcUth3vd/6byB86MuXvkE03/u3vbi+1+BE+R</vt:lpwstr>
  </property>
  <property fmtid="{D5CDD505-2E9C-101B-9397-08002B2CF9AE}" pid="35" name="x1ye=38">
    <vt:lpwstr>Li2eB5cTgWNLuyBuqzEYFn1Ieq47Y0spWEiNyjXm1fxLNFIBHzTJ3SXI42t9wcNnMscJFQbljk2ZI8ALu8lrZUn59aXqEcKqArzhr7o4W/k0d2k/LMh7vZyqupIcOT58PvBN6fF1wM9hxoHJJe2F5HoszANlwxUPK8zZpbDVXTRpB6nZsK1Iu9IJHoRQ6diYSMhv2O9HXYFKemU2yB3K3z1zC5J7KjqEhTjvIQBpc3CmrHzS56ZMN+A1K5QHe0t</vt:lpwstr>
  </property>
  <property fmtid="{D5CDD505-2E9C-101B-9397-08002B2CF9AE}" pid="36" name="x1ye=39">
    <vt:lpwstr>cemK0frmqh4p+xZZSJsTdwsOyeWec18k3fhNSf7NREhYAd+UHozm4c8zWSdDTdgpvGqk+hMDatF4Zf7a4RHvItWj5jU9bfsjqykpOLTxSRyMnn3IlTHq/v5ex7IcbH4oz1Zobx8ROfjFnIBx+zvZzQTLLrGvtqgICd2orYgA4jnRHTrxOaWKRWjN87X+jfCn4dkWDHLS2o8SB0WiLGbgJjZ2mr1a7964EumVoEvaO7+dFJ6S0rFoDwYeWEstPju</vt:lpwstr>
  </property>
  <property fmtid="{D5CDD505-2E9C-101B-9397-08002B2CF9AE}" pid="37" name="x1ye=4">
    <vt:lpwstr>i9ldI3gF96/hTzroQmRGFqAMlo536iYaAbkvdg3RtLypSG/2rCeTetc1aEU03BJuAGUT+vHy1ji5AUaq1GcKavv2ZsZuMuz1qCVo559S5NxP7pi/4frFg4a0iA9W/YN9H8TPi9pjNFh/F1w5DmhAHY06B5+2FzeYTUsEIAukoAvP8G7kikTinqFpXlSr4Q2Lm/TsVwUJ/Yp9fET5/gIHmfmxmqtmihxm6rCzj6hOllHJEmC+tndvwGxzcHwSpZz</vt:lpwstr>
  </property>
  <property fmtid="{D5CDD505-2E9C-101B-9397-08002B2CF9AE}" pid="38" name="x1ye=40">
    <vt:lpwstr>1DiVFZNegJO1Zkwx2sqvC0Xtjo6SW/1TfQqFPfsZ9n74nCcuEi4qH8baSwXW1ePky2mfb28P1hsnRUjTkSqQNT8d5zBu6wfQHOm6ipGmzxgDuXmiqvkxsPr2c6RwxL6ofgeqUMd+kUgsBtC24hy1s0nn/waxAeChBDIpQb+3GO9wyVLovVs8i+A3jiJyv1voHNw/xPtlWLfNVUcZ39JXfv7SWzsYN4wx6dOKqwouh3u10zpyIb+5uj0ELEDqyIK</vt:lpwstr>
  </property>
  <property fmtid="{D5CDD505-2E9C-101B-9397-08002B2CF9AE}" pid="39" name="x1ye=41">
    <vt:lpwstr>jsKHjNzZ9yDBN9AOL0eBANA+8WUbROjFpf2s6z+85EX5z3LOFiN65KKoMEQiJt3bMvJ305SVNs8eiAlsGuBOp+gPON9vPOjqjR1AOIurcm/q7Wz6T7dtvvRu0Fi9SmsmGalqDOLhQC8I8uxQkL/34YPDpNpKFU2E+gJJQTzRaEy6dxK/6vS/mUnL0AogH2YI+mdjX4rrA2VkS7UYTrJiCMvbCj2bv41pS/axGM6H+j6Z1rWyMEsz59zp1iLmgE2</vt:lpwstr>
  </property>
  <property fmtid="{D5CDD505-2E9C-101B-9397-08002B2CF9AE}" pid="40" name="x1ye=42">
    <vt:lpwstr>dzf2afXbb010u7FLGbW6hb4gNMrY7VV9GxR+SkC/W53+x8ZQj+ImrYwueg0XG7e0C26tXk8XaEGSfDKF8Dnz5zqkBXM8pE42oIcmeq7MOc4MgYYFXx6kCPj1n1uCsdRGZfUVn/J7914UZse/u9jtbpgbZNEIXpNIljA1rgkQ/91JSw13bwPMnbfaMYxNgBqpTGRJ2WsR9BYPeFl4UvX370y8HftQt/uTq92YO2WKAC9hfIjld/kB89JIOcJ8BHq</vt:lpwstr>
  </property>
  <property fmtid="{D5CDD505-2E9C-101B-9397-08002B2CF9AE}" pid="41" name="x1ye=43">
    <vt:lpwstr>u1bVDtDZ+0CUQosgm1sndUBKnd9Y3dGCpNYbwnL+Br3F5FvI6vLb/GzDbgXszWe7XuhGGhoA9GT/Rud51aSlFQhdQxoKtHZ0XMaHOPzSz4c7oCNbTTc0oKS3GuGMPYvpeR6z3BQwDvRhwmV61GBPgO26+gAkj4d1ofX8yiKyrdB7vM5tRiOMkhOmHkv39jsDAnjkgRhkecuSbmWjiiocUMaAUlq53RUU3j+yp8Fz+jTVHAGZUcjd3681JW5KZlM</vt:lpwstr>
  </property>
  <property fmtid="{D5CDD505-2E9C-101B-9397-08002B2CF9AE}" pid="42" name="x1ye=44">
    <vt:lpwstr>qnue/5ar+RsHNHiC+uK6DxOjl+Y2hgzKSjIMWvTLgDKteOITbqHUixhglsLPiJgrAjHzxbylBCZ1iZ9AniEY0DObezGnnNuQcCiM+IDu11KDagy7geYawiuLL1MrjWLZBi47AlrROqgQ9h6ND/1TMF4DNux0WRZj2Hd3WbT9nPZP7E65j2i5QXXjWa6M3ChE0rTPJDCaC/78omf5npY/RnYGjXMH6BMvgIDlK6zP7h0Lvj+0G4ym5itwkG08Zpc</vt:lpwstr>
  </property>
  <property fmtid="{D5CDD505-2E9C-101B-9397-08002B2CF9AE}" pid="43" name="x1ye=45">
    <vt:lpwstr>xaRZAF0EKHfBVW4rSKm7T2N0plvZrodbx0NUDjOT7uBVTFkwpghZT4F51KTjZezFrRGuVSl7YgzXoEqb2Hnts9qqVD3RSZhp1kYnlAtBWQnPPUax1YdJ1e5asN4FNLe7L+SqO5PP3fo9VXFS7K+41rfRl8r2G5/MPN1TLpYGGnkNg7AaDusJOc9EE2OKUUB236Lw4F2YvpTYzhRi/t4FUno73XUyeYX5ICtnBwIDzBZiIhn4F1sKmg9Da9EX6ST</vt:lpwstr>
  </property>
  <property fmtid="{D5CDD505-2E9C-101B-9397-08002B2CF9AE}" pid="44" name="x1ye=46">
    <vt:lpwstr>htSTw51qs6qcq4EAVNVamhZkvf10JvLahagcz7EEoz6Ae6R7KwLQAEg7E7WmRApSnRWu+c0pqFc80Tv7NnP8jQVMGvCRL4aVMO96cbkg1E+7Yd862t3BTxb3pWdmdNWvxb7pu6SetM+rbB+fQ3wEBU02Lok2kyP78xH/V0+m54R9Q9Yayeg4+FwEW5WerbYhuX6120fVxq1SA0fzh3Z1ZQmS4v05kLTPboRwl+yLaLzeGEghghfoUCjiCcxBmPw</vt:lpwstr>
  </property>
  <property fmtid="{D5CDD505-2E9C-101B-9397-08002B2CF9AE}" pid="45" name="x1ye=47">
    <vt:lpwstr>Brpod6xhOqWwFdmiN1AJkYhHFY6SX89h1AAZlYU2/bG+bEGTY43XtAouDZ9eoeNazboTJjnYNbBHv7l82co+Ic11vtWzPU3UGizBsxDruLBSUBHkLF4H4W57EhdmmbxYO+Z3ub+M+hvTmErcmxc9R4oNSNc4DwAia+gEEas0BDF+8y45cDU2VqlgsUuTLnwe0WiD/GpxPxsWp+ce2qhuAYvJG2dbKX7Oc8QEb9p24bl9pV776SM4XezdNk1ay8J</vt:lpwstr>
  </property>
  <property fmtid="{D5CDD505-2E9C-101B-9397-08002B2CF9AE}" pid="46" name="x1ye=48">
    <vt:lpwstr>+q46rAPy70YkxJHszjzVmkFIGwzjFj+flbQEKWubwFBjNNVqstZ/Qtd6PIdp1PPZJj/rFYw9CwBMbs42B4rFFfWYz+PjqW+39PTzI8g4pSXN3L7+603D3rKcYmex6MH+DcY/jrHQSpeYdL+fR+hbp4GbqfiA4xoppUOnyYdzfsgHADh5/BjJibavqAbeaRjWSYoXd7epbBnOy8fqRFrUgzTwijJTER4BZ0f3TxY476sQex6y/ucjPe9HEqFbsLN</vt:lpwstr>
  </property>
  <property fmtid="{D5CDD505-2E9C-101B-9397-08002B2CF9AE}" pid="47" name="x1ye=49">
    <vt:lpwstr>oFAiRQFs6CV1uW9XkcP0uOJo0m9p2x2vykR4DFuXEauwFDOvY+wHSBHpI35DbgPO5/lMeqyVTY+0WPHnpxr2/zKbgDsJtRqu7T1Z/2JRQPNKpCO/3SYauYLPyogrMx+MmMSHQ7KtLhGeufmuuvNolTU/pOsuFwjiiUGr0NLoqfZ6jRvkIwRBboJ4pyc/hGQdB+m1i3aTur45BHU4qt+Q5lUeL4trH5nMmM/ppgDAncVjOBbcruH17fDDPojwlip</vt:lpwstr>
  </property>
  <property fmtid="{D5CDD505-2E9C-101B-9397-08002B2CF9AE}" pid="48" name="x1ye=5">
    <vt:lpwstr>jf9FD2kJjsHOaPKUsglQYe+02b2NmOY9dJzYN/nPujE0TRBRZn5y3JjEKM5zOUAcOnChxlvPW6Ah9U9Oh2zWwtWL4pDVxDd8J8wZQoaw2MiTDrgT74/DE2+LJAWwtAUuBFXYBxOt1RpZxXQiC1qybZncqkrJlr7qz/m0Qrd5BPYIwXPgd0fUtGaWtYAH9jJ142ghlo5how6qIONEFCbIOUKJjEC/4O354Bqswf5tszR61/4VlwONDdeBw26/Vii</vt:lpwstr>
  </property>
  <property fmtid="{D5CDD505-2E9C-101B-9397-08002B2CF9AE}" pid="49" name="x1ye=50">
    <vt:lpwstr>//FUO6JQnK97aefhQWB6HJZS7bPbv8d/GC/g2+zQPzExVSg2S2kaGvRS/z00gcxfFaIf+7obgreC5jxPAMEnucwHmTekMyUGcyw7FylR5MpYklD+VUKRYUDNndUrvVykuztvZYg2+tCjG94qDW+p4txd+S4rlCpMdkP4OzSHeLOeXGG9EIidhwcYP6B+tXIX1sNYcdjKk+Md1vybf1lGNJ9vhHIt6vdPBhj7iOyrzAruX1MiEFjkLzHlw8WIO6L</vt:lpwstr>
  </property>
  <property fmtid="{D5CDD505-2E9C-101B-9397-08002B2CF9AE}" pid="50" name="x1ye=51">
    <vt:lpwstr>SSaO1du/oR0eIDoL2qCWrul+SHwIvULagMo4pWk1coh/WPF4U3U09xYl0am0K8XI5s6Q3qVSLFhqVc6Lm5RlN8FDMLVjUCU7d+IJQoS3sAubmrdJOf7+rWfmDRMiN8/5JEVe0JvMMcNBsNfFf9QhNvCAIOrw3z5pCeo1z7L6Q8TlbCVyxtP6TvnyOIQiWPq4PilYDBwha1+dRTXWhd9u4oVFY1BNArAW1MI9APN2Ri4syz07+yLC7ehQl3/gdsf</vt:lpwstr>
  </property>
  <property fmtid="{D5CDD505-2E9C-101B-9397-08002B2CF9AE}" pid="51" name="x1ye=52">
    <vt:lpwstr>W0JHZq+486mGDj1XwP/dx8+7iTJ+XFb6bVUDSDo0G6LMA2VsLWUX/5SVKoaPX13DT9ozrJi/PPLTh25wdI7AhbLSgYS5wIt1vZZUAVn6JqGNDfZiFaeZQcwUlv/KqN3Y1xtLrYHZLZxJixYs1Y4OK7SLCttsxAaFIDN4zOvMNx4Wy0cQnh/QbjZ+cBqBAXjaPy50OqBqVdPhAIHm8g8lklbGXVRqfbBt7d5WgmC6htBWHnF0ASRxDskynnNX5kV</vt:lpwstr>
  </property>
  <property fmtid="{D5CDD505-2E9C-101B-9397-08002B2CF9AE}" pid="52" name="x1ye=53">
    <vt:lpwstr>yRk5BGlf2afLfEASRbKD1uuUZRqilMmXcTBrL0bYrh190aJ1+g/bv8Yt07vZpjr+qT+Oa387RJ+Emw87ywLDVpadnlitPE9g6+WoMIJmTnVQeiYt3YGPfuv0Vpy9HD5ko8XEBGhQsWWHrFM3ZoUmhrECsHXD++vivyHlTIaixNKhphhv7+UkfQR4aWvJWWc03vR0nl5ZRT48ujZvmhVxMT6AfATraQV+TV/Jx/jpPAbU4n3UpyHd+UyYqtX1eeM</vt:lpwstr>
  </property>
  <property fmtid="{D5CDD505-2E9C-101B-9397-08002B2CF9AE}" pid="53" name="x1ye=54">
    <vt:lpwstr>AqiQn6grGvPwKv6aJIoZFpMmRqv9yxahFh6On3gwSdQHGKO5U4mJ4LLwWJG76kO2TZrb/BjPXKizhmZMcmTzxaD7ctpZcQusDRlBzMEb6MHZ8IXavo/69dgHy3VTgXlHYddKQoVVTZhF6daSr8zlBFd96UDTjRsxLovnWDSJZn2GOscYSzJFNX9JkIMffSG/ZzFx/UFxqdAZAx72sNcMuvYzcwfI67m54YXZebsvluTKPet5hrUP5In5t9AnHBZ</vt:lpwstr>
  </property>
  <property fmtid="{D5CDD505-2E9C-101B-9397-08002B2CF9AE}" pid="54" name="x1ye=55">
    <vt:lpwstr>SAjr2oDlhundUISC13tLaolFvChG9tskHkjn/BUOKw7K+hpeQUbG/2AKQaX5VJUjMoiAnETxD7PkxGOdGTaoYBNZg/RPMffcnVMsF80pnzbzen8wTf8FQHbY1eaWddnvKFx0kMOYfiKGu1513svxHVMpqobuf3aNr9qdUO2Dr7X7gVYhSqp40NOYSJEJ2VYycnala3ih3nssM8B1L62w2LvPMZuNtKkso0fpfQGk/tAvaIt5Le+NrGwEg7Zvqoq</vt:lpwstr>
  </property>
  <property fmtid="{D5CDD505-2E9C-101B-9397-08002B2CF9AE}" pid="55" name="x1ye=56">
    <vt:lpwstr>jPMcgWOJsClDxW5pz1oHVj4+pm/YspakYdG3JQSDOLx7o7aZQilWnpRC3dsvdBgUNad9axSf+xQgDwvpMfsSHSgp8XkIYKNWy0RpKVeE1anp4aAXgz0csNL0gsqejmS7ZOl0HPaNzEg1bVryzdKNSazrXhojgwKImFgvlbcC9eMtckGxK04+9P5AfWDQ30GxfP8uZGzWJ03eZbTJ9KjuF/fA1mvot5DEOKzARciWv4LAHczL0/4Q5QGwbBxbYBd</vt:lpwstr>
  </property>
  <property fmtid="{D5CDD505-2E9C-101B-9397-08002B2CF9AE}" pid="56" name="x1ye=57">
    <vt:lpwstr>3BfQTJh+A8kuJh3TmYy3rsp3TT6JkJDbzqXoUp4hYQ6WzO8ob677e5SDICOB10re3K6LR5tJNM/WaTIukWmh+LZQIfXQcV1c1jCDeu028PYG/mOuGPquuaQtlN7pfn+zmpDDGYAAGluJr/ArXPPMaawt60TNGaV0xwGpscuiGTz92wc4HQXFyvLJScDsJSbDJhEx2uW5uRHlodzDGepFLRaqu7+Ba4Qf96SfvORTiJ4oNWzTaq3/YFXOKVoWh17</vt:lpwstr>
  </property>
  <property fmtid="{D5CDD505-2E9C-101B-9397-08002B2CF9AE}" pid="57" name="x1ye=58">
    <vt:lpwstr>zmTnC/v3BDM/bx/bONMPYr87C7QwtQnPr1c/to/LVr7M021BGUSo4FczMGyXAW0clZXGGuWcvkDlka2xhnaIjZq57nR06p9gPv+MYT6/Os4hfdCmOCGau47XszADRgO6IyzkCa+jUkmbYVQvH6vjbfh+qYE64JFKs3ywW3dTU5J43CwCA50HdLj+BcMYgsboUv7+DRqK+rZ6tg69T1pZiHe/Rb5+vsV5hfT0gYXW+yT/P2NBBpyEQAQ6/Ax0mp9</vt:lpwstr>
  </property>
  <property fmtid="{D5CDD505-2E9C-101B-9397-08002B2CF9AE}" pid="58" name="x1ye=59">
    <vt:lpwstr>jd3EY1Ioydkk8Y6DZc6z5uh2nmDs/lcf2EzHuGRI/57pRIbAU89j/7FDDUAU4nMakxUPGGlpoLLW61J2WLrlVZCffCyTU1l0Z41TzcVj9oLdeGSr3SRlvbo4ws4tsUncN06a1FEV15nQyVGcI0AHULrXO9sJswWzyWqZqai6dtDDoMstBzxMUcIKZinCgWADWt0U9/TmckC/Cjnxh3WqROZNLXZ0pAwMKLCt50XBlMkJGldLl6Fo+62IGYUY+Ha</vt:lpwstr>
  </property>
  <property fmtid="{D5CDD505-2E9C-101B-9397-08002B2CF9AE}" pid="59" name="x1ye=6">
    <vt:lpwstr>g0Me87wViaOdDdQdXl2iN9yHxU9zjp0+2yd4NjlySdxrmqClWpTZhXge/WMhmJiSagxTU1Fk6FKZ5CXnIYG0hEpgE/I84YH1FedjmaxutzJ4wgFNaNUdzGkg/oErSzQmRsIbtGCDC+AXl24LjJG6WVaNZ+U3c1IjcA6U5QI6TEhnyZSIlAfrZobkbtlvry3J7z7jVAYj7RM5O+c3EaQmf8sBdD0ZNMG05LetgOvNj709819SJM/6yBn9b1bQDrR</vt:lpwstr>
  </property>
  <property fmtid="{D5CDD505-2E9C-101B-9397-08002B2CF9AE}" pid="60" name="x1ye=60">
    <vt:lpwstr>QZYEGLbPIaXm0uztfGRp09+fYG88rWkOMafdb/LbCTUc+Y1Ov53wvCNR2B/nqkKBkegcTZQmxVqeBTeUgRGV7NSQKx7nN1mJ7JfnrwgX6kAqXxvGrVt9tlyXnkkK9rN+tQEeCrTpLbqygSE9P/C3V9jXhIa07YhiH0duFMeVNGppeD5rEantTDXBT0t/CgF8mLyYXeAj2m2NGufKQGOK77VrFf0XgfZYDF4PwBuy0/2vLAhf4wSJNtZUe7KRHh2</vt:lpwstr>
  </property>
  <property fmtid="{D5CDD505-2E9C-101B-9397-08002B2CF9AE}" pid="61" name="x1ye=61">
    <vt:lpwstr>ETruYLFLjBzVRHDXyCxQd2de3N8QYlS/3kQniABWGcWkFGRR9x9zyuXdmVrrkJ+dohxBLBB/UFMEX47kKxoGL3IfGkKkIwiMbgdEwWX1vWzYhUNa7i+0WgtZKGcvXRIsv2ulbtyudliuQDZX3lIdeykz8WKsHyzjcPJJuXGnpyLzkDAg+gKD2Aj8GAF0C2W3jaRg4Pz2sOvtXdW5OUT19rp/WikLhFIvBsjuy8VaonC4/jOojzxcpbPTz13IPJu</vt:lpwstr>
  </property>
  <property fmtid="{D5CDD505-2E9C-101B-9397-08002B2CF9AE}" pid="62" name="x1ye=62">
    <vt:lpwstr>vI+P+PrtgJZXhbrZZbhYNh7talZ3VG4Ta4ugH5pZEVjgMteXIfNd/QpJsycRtcf0qkglzrQpmOqmSzpMzI7RZvFl/YByAW2KnjnCejN/MXyXKP6j4wJvMhQWVrAu5d3V0JPnq+oiRR3BTSra0k0PcRY2OGejvzGCOl5hWzCAM16PUiG3LkXvnheyFqZLvKMUbf5znHF5+9KXORINIg9DpyfeBn7PfSadqEVIUAhpMI7L271FU6HcUQrqG8zcpl3</vt:lpwstr>
  </property>
  <property fmtid="{D5CDD505-2E9C-101B-9397-08002B2CF9AE}" pid="63" name="x1ye=63">
    <vt:lpwstr>bZ/BN4khjv+PNbj8UAHHY7K175U0CzEPEDiwEwC5RgBgqE20Ass4yokjTL76S4/Wj6hXBURSYM+/YgZ1b8fYa81LJ6GNfjwbus4ZLq6L+277FZS9lsoIxlSwdc7qhbHAcm/j+XmDVJqBW71yQ9SdsWtPd4avR3thZDgqSfgiKRabs+rb5xm2OVkZGKL8uvmDUfITCmBUHVB/NL7SwKuF1M6q0Df/LvfaIbq7fdxudNxF+iR5nSfvuW1GC/01ZgH</vt:lpwstr>
  </property>
  <property fmtid="{D5CDD505-2E9C-101B-9397-08002B2CF9AE}" pid="64" name="x1ye=64">
    <vt:lpwstr>qEkQxqNY6aku+yVgjJtEh26C4y99+tIfjB/B6/MCyZNJH3M6i8OkFpSGV4KDYxfNkRyTSDPjt/zCcwH7tceky5GCKCsGi5g5jzxfJprLqKTo5tx9reKRMcQ6AIwyv40Af31AJRVg7U3acGTMlWGIAFLbEibhmiwZ0AZfuyF6mj7cOcstm5bVzka26EFyNtJYEvRyFpkfUneUX8Xa5HFh7U+9NSAJDf7K7xdNgUWQySaaPzwDvUj1WbIL768ewis</vt:lpwstr>
  </property>
  <property fmtid="{D5CDD505-2E9C-101B-9397-08002B2CF9AE}" pid="65" name="x1ye=65">
    <vt:lpwstr>I2vx+iL5SIERxROExu4Sg1BI5UbLeOz7W6KGMigClg/iL8E30+YvUaew1bPjIgUpUcC13nuh+qfuQ6za9EvFjGZ138/Bofr0TNXThS9oIAjNZ6tUKZThioUwcBdaAecWY3+i5bTwZbWCjtoH8qh4Qtuj0pdKyalYuhOAvYTxjFCSfc4FI/3ZSimhnpD+mbMqNg5MDFlBs/e6CsEg3Uicx2I77+kwu58c+VkUYKk/LNw6KDYllsqlKUgnQKFjxdS</vt:lpwstr>
  </property>
  <property fmtid="{D5CDD505-2E9C-101B-9397-08002B2CF9AE}" pid="66" name="x1ye=66">
    <vt:lpwstr>hqMKU/YkAz/gq2vub430x77lHjWlv9fPUuU2MXagAEOVv2ywIS4cNY/2QmvEET7X8m8Kcr8U4ICUwgv0Gw84L1UBazfnlfGowc9tX/L+rRY+x4ghy5evqlSvrcWMqrJNSPrhvi/iO+4LTHNv06W6urIOHtjWLq0g0XSgRQdPApJYNIhyFp4XivhaKniu5s1+P8aZ04/VVs1sq2AkEU/SAC7GIhrgf3DHd3vv7xQjKqq2fvtaZqBjsFbTkDLeJ4y</vt:lpwstr>
  </property>
  <property fmtid="{D5CDD505-2E9C-101B-9397-08002B2CF9AE}" pid="67" name="x1ye=67">
    <vt:lpwstr>eEWy1spP+13PUWOHWSdymrRstMJfoRtaR0K6KK2YQuM+CV6dp1lj6hdt1bZ94Gn2nxZP308irDdv7+9UyLTG9707wXISuHa5rrZNLFq5fhhYr8HD3TqYHDVmTAIiWtG+uuYLLksDztoRAQM0dEipIW/ZF29hJpvWw1RGJYbKNGGjppH/ZUzkcCp+LqFYGFkakNe0c+oN8Bfpb4Wv8y7uSGVngoMojdcpFWasnl7820thSzKYDf57SgCh37bcOQC</vt:lpwstr>
  </property>
  <property fmtid="{D5CDD505-2E9C-101B-9397-08002B2CF9AE}" pid="68" name="x1ye=68">
    <vt:lpwstr>UvnVMwZB6aHDACR6XbmLGfae9YO/N6uAAjm3zJWXF83M6yDJfcJqx+vn7Jwj1zG7PSrk4dd4e4rbLh1qJRp2UTHMIBihbJCmuI8n70iiEu7bknOmk0lmdRg7cFYYyRsq9/W3XA8IRc2kYyfOSBMBlkbwUgt3/bRPS3ab+XCJdM7/71Cyn6nzybPXLELtNjnoyN8dx1F8d+AhCFSa4UUEBNfMiIGaPvPup0ZZ3v6VeGmbw8PWmxhI3uwID6H21Md</vt:lpwstr>
  </property>
  <property fmtid="{D5CDD505-2E9C-101B-9397-08002B2CF9AE}" pid="69" name="x1ye=69">
    <vt:lpwstr>UyESW95ri7dBpsgvOhPrSerM7HJTEtTNR/rRhe/YH/uJlsreY5CQsmCREMLR2N5R1KMdFbj7mUR7kxK365y+35S5B2I16w4E98ZsNR5Vqde5/nRuljxzT79LCOVkID2CxSX+8eLXHfT6+ReUA99gO8RxRS0IVNjPgdf0caSaH05qcSH1H5BOo9UgukGuzz8OQLSev05SsG0SYrcR0vE/TGvAReLvDnjY5WBskTQeMrOa5xrELChhkozg3Lf2XkF</vt:lpwstr>
  </property>
  <property fmtid="{D5CDD505-2E9C-101B-9397-08002B2CF9AE}" pid="70" name="x1ye=7">
    <vt:lpwstr>DUVAtfM/WDhLH9kPJeETrJ9E+FIMWeERd4HDEvMzj5sQTStnvCy6EaHuQZigmca3pr1+FVrYVnJ3xvB1OlXTMLfNgBsXbV8z0dJKyveDF8hEgB+se0IOnp/qrUQA9b6sjORT9itE5N9MwAleMQRhwQlC0zvBwYUTiY8M3C3FxUzgF94vwQRS3uFAwXD6dDncTDNRevIqIO+njvDypbWexwerYMgzE/V8Tv/kM/H3MFqg6FKZbznQwA7RJkDL+31</vt:lpwstr>
  </property>
  <property fmtid="{D5CDD505-2E9C-101B-9397-08002B2CF9AE}" pid="71" name="x1ye=70">
    <vt:lpwstr>+5x9WJJxHFmvUf7E3fR6F+sEL/ZVSMc9BqseJqwTHx0AyKUilrPcA8ytS3IBOBJkSoZn2BESxwF1e0jlnaezcovmvBQH/peqnUp6eQ5p/wXwlWf6TyQPP4m3Ilxo2d0ux08/KYG3csXE9aFDT6PN1InRvGvwEPMv00Nc3n/+Wq7oGFW3jc06gbpLp9WQeSGKsGAvugvmAiTM23uyf237Ky2IPIqELR/YlJsxUpfBrUCLseKbABrbC9RC+cqcwrl</vt:lpwstr>
  </property>
  <property fmtid="{D5CDD505-2E9C-101B-9397-08002B2CF9AE}" pid="72" name="x1ye=71">
    <vt:lpwstr>vkHkcgN8C6p4BUI1Thk0jTTAGbXhnpE+FLQ+b6MB1eVSrgZPIUhLwDQPg+sYV4HM6JrOHl8cFB7vtwzA8gjdlEDlL8ij5w/btb3EeSaBwi+RedIxlA1xUxhuZv4UnDRc1UM96ZyCyqWrS3LA0mmi+CofR2ixYaH9CXPszW0nhsPYVkpix2kptvfxcM/bNjt7DYj0MiPOPY9gRCcU4zLho77o6hSTuq4DERJRUswi7b1KkB+X85LrSPsPnA7b2H1</vt:lpwstr>
  </property>
  <property fmtid="{D5CDD505-2E9C-101B-9397-08002B2CF9AE}" pid="73" name="x1ye=72">
    <vt:lpwstr>mpRPP9pSXjNO2lMgWWJ/sBG4tyIXZeX6S9WfGo+wyFyZoEx6Aj2jJdzQmbjeZL/IB+tm8DHq8F9+XocUhMWCrK9Lren6ktIofgydVk8UslOJKVa76NojKhVKJH6B91E3eKC2W1va/NRlAMUwSwi5oEgHpQtOklqdmYN1S8ZjoTbqOqU6uyJqyr7ECaMkkhrMuuY/THsJsoReURFt6O8g0AuFsLZf76NLb/J048vBw0/BVXKJVACkQGxahYKWrt8</vt:lpwstr>
  </property>
  <property fmtid="{D5CDD505-2E9C-101B-9397-08002B2CF9AE}" pid="74" name="x1ye=73">
    <vt:lpwstr>Lvoobwki5eiiYlIhtket13ckfjQsfF8Z/8LyNlZz6lklfSD4psZdds5bKOB528sxwGk2lkm30CIpOHrlvcY5iRX39KBooyiDNjQLH/8ibxhcv+NFgMiOHgmHFaTDIb0gnizCtumGATNaALnj5snOnKZ9njmpTuQHezbyLJdSAjTcLm7JzVaVeUC+jSA+VESU2n3cqPfGaoNlgIbvVocibxsf0ZwAZCewjTLyFCq1pI1NWoymVtXkgHBXpwXR+dO</vt:lpwstr>
  </property>
  <property fmtid="{D5CDD505-2E9C-101B-9397-08002B2CF9AE}" pid="75" name="x1ye=74">
    <vt:lpwstr>i4jcgoSMHZgq4E2PNbnHZEOeEYVPlXFKc4YSsv7H+XCizY2tz23+t/ww3VYg+Oi2U9ExJljFgALjV120+rKyXLVpqh3kv1kbIduMowAeje5Se3S3HNU9b+FX+UvjLAiPpd2+wxHKlg/kdTSBgSZPDOrp498weheXJs8t+ONKQ3nB2NQO7Cbz3W42Rt5ScR7ZH1viC/6wkGjqrGBsRMKiyfUdrHI1qsj1PJTaxU85W4evvpVC2/Yi+sSSquqJ094</vt:lpwstr>
  </property>
  <property fmtid="{D5CDD505-2E9C-101B-9397-08002B2CF9AE}" pid="76" name="x1ye=75">
    <vt:lpwstr>hgBaEJR8kLFtqZSBYoUrjx1vigaiTSBGURYnV7EQ5w/TUT7DiUQPaDvlHBTx2bzHfr6TvRuenw1vu+AaWFXfmrz9pitvA5/gg19NcKYKwT7GL33gF810DlCNLSfoUjGDncjEhFL53y/30XlX4R/wLdgkdSbfs3f1vOnIo4V+dBauy5Z5UkUzqyqKqSFGazWIgkY1Q9bIONhSS7FItlI3pOOVC0rLBONhcJIAFasM5uI+CgrPPJ86Bk7pe6By0WA</vt:lpwstr>
  </property>
  <property fmtid="{D5CDD505-2E9C-101B-9397-08002B2CF9AE}" pid="77" name="x1ye=76">
    <vt:lpwstr>rdYMdUU9Hv6O/WwkYAoTvAMOOIS7dKqf2cpTfPVfA16SgVB2IiPrh7I4Ms4n04yX/TvGV8M6GI5DvrH/bHT0g9KHETrzhPyiX2wP6BvZd9g5m5XUiP8FG8fQBRnj54nrTJnVn+tYlVxHsHZ6V9tG5xtVx2iNQV7BcbbUbCewyB+sWucEr/LeN2fZ+0BIUoYJ+8d0XdOJe21IaRwCBfM2UHBHbABo5Wwjjnnic2B5YEo6UY31oNkEE6U05ZH5ygO</vt:lpwstr>
  </property>
  <property fmtid="{D5CDD505-2E9C-101B-9397-08002B2CF9AE}" pid="78" name="x1ye=77">
    <vt:lpwstr>R/UqAqFYjEj3Fp34iTd0cMtB6yekqLRB9gmzUMVPFzSy0yR5QwLqeRxlHtDe/3koDiLZEDaAGQVOO1+RpOvAh+fcwWS8FP5wPfyy0o3Ypp+3WrqtA0VB2RLlEJJOBECe9b7rze1lnUTjGIsJysa/uGe7z3Rxgjblqc6fjRhytKADsEtKoXl+whqaTkqG2MbMHyw85xVMucu3ksVqPOuIICdZY+eUDoM4SKE4/8V5aPLJ2SnYiuFo7fWAo5yZrUr</vt:lpwstr>
  </property>
  <property fmtid="{D5CDD505-2E9C-101B-9397-08002B2CF9AE}" pid="79" name="x1ye=78">
    <vt:lpwstr>obmuuNBSf87yjtkafpGOes76g9037SkN+8WEBrW4/IeZW7lgUXW4DkEtLZyodFW/x0GBhzvjnulDlS7xI7cRP/TYwTuYhr0b4BQAkRj/UOspoiHsdeLlg87CBIKA/JDovLRg6e+trZWAzeWuoh/UgqcbnP0lAEFWxEodDBMokrofIX+V0ArYvdzopQYnXvc+ntpF/El4Iu+qeQEvhK48jXP7J8Ip9fGVQfYqIMsmcxBJzU2j/K9wFGXAwP2Bz5f</vt:lpwstr>
  </property>
  <property fmtid="{D5CDD505-2E9C-101B-9397-08002B2CF9AE}" pid="80" name="x1ye=79">
    <vt:lpwstr>Q8tI2cGD18X8by0yw0L1+yGcNvpOZxA7DJ/bzOTNOfzTy1oYw6bsU4UEsym0226TxQrdFtq5oowPyO5jDTEwPPPJ5WcptOJgLAviRsLP+JrYmHVsV4ILmJzjO8eMY6GH3iJDkeQ2Ggvf+sS31GSvE9obVpXf7Q9J8fzt/DiVM1tJt7hoygJ/qcFecuzB1fVhgIjC2gF1uzUzCCdKKHZ9AQq7OCp4EVlMCLUH+Ix39AAKXIPp6ibIyLIiWep1ekm</vt:lpwstr>
  </property>
  <property fmtid="{D5CDD505-2E9C-101B-9397-08002B2CF9AE}" pid="81" name="x1ye=8">
    <vt:lpwstr>RlSi66Pf47tqmtkwdNe2wAZp3TIlX5Qehf19WijPg8TNmEigov5gxiKBxcSF8+ZA5tCMkyXYPk7kEKORksSKc50fPwcQB6+6J+y3vvBPBYRHe0+7NCUOkbiGAAt736OD7Y4F4TwTYPiv7uj6niN+xJ7JUtyN7tRYCtvbZSO2F1eavkDmmMMlB1YW/3vchJ33Sdlhb85uVawrc7BTW2PLuI3ZS1xGYp4Ckf9qG1/gjfnieqXZOGKrhSNkZIvOA/1</vt:lpwstr>
  </property>
  <property fmtid="{D5CDD505-2E9C-101B-9397-08002B2CF9AE}" pid="82" name="x1ye=80">
    <vt:lpwstr>YbNAGKh6MylRdWAT1wdnM7VUzyl/79MDEImu/t+coHWW7EO4rxRbvSIs2x4AplkPSAc1A6Z3Xk8a8v8vmdP61/Gh+tEaVsPJfMWr1eIoWR14cLr432y/2bBTcaCsrY+AxF9ED0gbN6iFeVg7DMTxNS3Du1EN/cSWwhnC0mDY1QlsATaE6iuF5brYPxRN4Ndhaf9ET3UBjO7AGwlpnibDlDFcNIUlWrkjKCyuZ0lyiH8VLcRKP5fy5tAmhvZLKHb</vt:lpwstr>
  </property>
  <property fmtid="{D5CDD505-2E9C-101B-9397-08002B2CF9AE}" pid="83" name="x1ye=81">
    <vt:lpwstr>dJALkvm+htV+jIz30XzrhsEwvwoxGf7g48P5fOxBGG4q4mEGTTqa/VpCvJDmJHaol+VHVQL0Wh29J3KvXjw+EH79Cb67f0bZy2TJeKNFnDWCjZuE2dFQT1XGfnALqhfhg5GpzWLFgm19zlC1TLa39unfGP0Gi2WT8UvZ2FNlN36s18q4jYH6ouLd1cyUbXKkbXWckFWXLYRggaMbhd3y74GFJFF/O2hASaRp8RODvQN6kOIG84yAWPPolKxazzc</vt:lpwstr>
  </property>
  <property fmtid="{D5CDD505-2E9C-101B-9397-08002B2CF9AE}" pid="84" name="x1ye=82">
    <vt:lpwstr>N4ybzPP45GZ3AwZrbogdG50i+EwrxtitLY0DpXv7bz/BtTn3QxTWaGo7KKVVZW2UOzaLXL4ip4yfo7fhHI4+yWdrLqpk2MF9o5uVbGigyrimMYyyfvdlSpYnnT59gRyQ4tIkYYcoBY7ogqBOuOmIkBMca1onDCMCXu5mj1IlVUpVPZN0khgIpABKhOFQ9H97apxA/LS2ECvWPgOJk1FUH9C3VXTnQazCkSJDTeYSqOrUlUZRd5PG/CvoNcRXOg9</vt:lpwstr>
  </property>
  <property fmtid="{D5CDD505-2E9C-101B-9397-08002B2CF9AE}" pid="85" name="x1ye=83">
    <vt:lpwstr>fiRjwcKt9V7prguOSliX1N4X5c3KZMLmQlJpoAeng96c8IEIbqAg5iREPty/MSFlP4/BTQHvkef1meUmNtbNEhdqbGNhp8UyPHWaWFZtHyfAaNM6LC9neCkACU7GWpS1cj1zI6NaXJWzq4Qzky5hJxbQ7DHfits4ypJxkExLcrUsDy3o/k7r7K1gX3n1dcW8OXJjYfulvoyr0/pe06hyunbDqKYlhb5nDDQZzoj3K835ktJ0f6S4fg3c/4RJzmI</vt:lpwstr>
  </property>
  <property fmtid="{D5CDD505-2E9C-101B-9397-08002B2CF9AE}" pid="86" name="x1ye=84">
    <vt:lpwstr>8pdA6K9oY5U8vz2sPfF8S7a+Xz8/p4fjQZxKhIla3xPwSrsWsAVfcok5Nmial3VTYkzHylvvvZLyG0T97mRnU6rA/mSuEUONCGMjd2GAaZz8ox/49OqZrevCTcFLg3CDyQs4PzGekc/PPclsVe1AIm2tInjP0Ub6L6w3/B9Z6t2SYFMAAA==</vt:lpwstr>
  </property>
  <property fmtid="{D5CDD505-2E9C-101B-9397-08002B2CF9AE}" pid="87" name="x1ye=9">
    <vt:lpwstr>KU7F3x8twrMUireapodIC4wzCYAK2FaVaX9SGMb1SPGsn08B3pF006jB2G76zCz4WkOwuQlbhNjwmpPAIkZQTNN+bzrRm3yYlBc7dIEEj0I1YdRctKjWcYI5RX841aBa+8ynPTPpdcTXhYgHUd9NTNokOC3ziTNyMrP4bjDt3XhM9U0X+YORLEH7Y5ZtP/O9TZAlv5wC7GvdPRWztTV7KYtjYNUnT682I6Wqu2arAPV/kd2Iw4vNt4l8xrpZwP8</vt:lpwstr>
  </property>
</Properties>
</file>